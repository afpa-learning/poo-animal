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0760483" w14:textId="77777777" w:rsidR="000B7D18" w:rsidRDefault="0068128C" w:rsidP="00476499">
      <w:r>
        <w:rPr>
          <w:noProof/>
          <w:lang w:eastAsia="fr-FR"/>
        </w:rPr>
        <w:drawing>
          <wp:anchor distT="0" distB="0" distL="114300" distR="114300" simplePos="0" relativeHeight="251698176" behindDoc="0" locked="0" layoutInCell="1" allowOverlap="1" wp14:anchorId="5E84AE5C" wp14:editId="1C7B86CA">
            <wp:simplePos x="0" y="0"/>
            <wp:positionH relativeFrom="column">
              <wp:posOffset>4498209</wp:posOffset>
            </wp:positionH>
            <wp:positionV relativeFrom="paragraph">
              <wp:posOffset>71120</wp:posOffset>
            </wp:positionV>
            <wp:extent cx="1406724" cy="73342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409186" cy="7347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7DFFF" w14:textId="77777777" w:rsidR="000B7D18" w:rsidRDefault="000B7D18" w:rsidP="00476499"/>
    <w:p w14:paraId="7F78FB45" w14:textId="77777777" w:rsidR="000B7D18" w:rsidRPr="009E2E00" w:rsidRDefault="000B7D18" w:rsidP="00476499"/>
    <w:p w14:paraId="5F4C8AC3" w14:textId="77777777" w:rsidR="000B7D18" w:rsidRPr="009E2E00" w:rsidRDefault="000B7D18" w:rsidP="00476499"/>
    <w:p w14:paraId="16744F0E" w14:textId="77777777" w:rsidR="000B7D18" w:rsidRPr="009E2E00" w:rsidRDefault="000B7D18" w:rsidP="00476499"/>
    <w:p w14:paraId="07099B5D" w14:textId="77777777" w:rsidR="000B7D18" w:rsidRPr="009E2E00" w:rsidRDefault="000B7D18" w:rsidP="00476499"/>
    <w:p w14:paraId="1699F902" w14:textId="77777777" w:rsidR="000B7D18" w:rsidRDefault="000B7D18" w:rsidP="00476499"/>
    <w:p w14:paraId="2BF27A60" w14:textId="77777777" w:rsidR="000B7D18" w:rsidRDefault="000B7D18" w:rsidP="00476499"/>
    <w:p w14:paraId="104D74A4" w14:textId="77777777" w:rsidR="000B7D18" w:rsidRDefault="000B7D18" w:rsidP="00476499"/>
    <w:p w14:paraId="06808129" w14:textId="77777777" w:rsidR="00CE060B" w:rsidRDefault="00CE060B" w:rsidP="00476499">
      <w:pPr>
        <w:pStyle w:val="En-tte"/>
      </w:pPr>
    </w:p>
    <w:p w14:paraId="0AE7C39C" w14:textId="77777777" w:rsidR="00CE060B" w:rsidRDefault="00851554" w:rsidP="00476499">
      <w:r>
        <w:rPr>
          <w:noProof/>
          <w:lang w:eastAsia="fr-FR"/>
        </w:rPr>
        <mc:AlternateContent>
          <mc:Choice Requires="wps">
            <w:drawing>
              <wp:anchor distT="0" distB="0" distL="114300" distR="114300" simplePos="0" relativeHeight="251637759" behindDoc="0" locked="0" layoutInCell="1" allowOverlap="1" wp14:anchorId="5E84AE5E" wp14:editId="5E84AE5F">
                <wp:simplePos x="0" y="0"/>
                <wp:positionH relativeFrom="column">
                  <wp:posOffset>570585</wp:posOffset>
                </wp:positionH>
                <wp:positionV relativeFrom="paragraph">
                  <wp:posOffset>220714</wp:posOffset>
                </wp:positionV>
                <wp:extent cx="4940300" cy="4737100"/>
                <wp:effectExtent l="0" t="0" r="0" b="6350"/>
                <wp:wrapNone/>
                <wp:docPr id="1" name="Zone de texte 1"/>
                <wp:cNvGraphicFramePr/>
                <a:graphic xmlns:a="http://schemas.openxmlformats.org/drawingml/2006/main">
                  <a:graphicData uri="http://schemas.microsoft.com/office/word/2010/wordprocessingShape">
                    <wps:wsp>
                      <wps:cNvSpPr txBox="1"/>
                      <wps:spPr>
                        <a:xfrm>
                          <a:off x="0" y="0"/>
                          <a:ext cx="4940300" cy="4737100"/>
                        </a:xfrm>
                        <a:prstGeom prst="rect">
                          <a:avLst/>
                        </a:prstGeom>
                        <a:blipFill>
                          <a:blip r:embed="rId14"/>
                          <a:stretch>
                            <a:fillRect/>
                          </a:stretch>
                        </a:blip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B524F" w14:textId="77777777" w:rsidR="00851554" w:rsidRDefault="008515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84AE5E" id="_x0000_t202" coordsize="21600,21600" o:spt="202" path="m,l,21600r21600,l21600,xe">
                <v:stroke joinstyle="miter"/>
                <v:path gradientshapeok="t" o:connecttype="rect"/>
              </v:shapetype>
              <v:shape id="Zone de texte 1" o:spid="_x0000_s1026" type="#_x0000_t202" style="position:absolute;left:0;text-align:left;margin-left:44.95pt;margin-top:17.4pt;width:389pt;height:373pt;z-index:2516377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" stroked="f" strokeweight=".5pt">
                <v:fill r:id="rId15" o:title="" recolor="t" rotate="t" type="frame"/>
                <v:textbox>
                  <w:txbxContent>
                    <w:p w14:paraId="703B524F" w14:textId="77777777" w:rsidR="00851554" w:rsidRDefault="00851554"/>
                  </w:txbxContent>
                </v:textbox>
              </v:shape>
            </w:pict>
          </mc:Fallback>
        </mc:AlternateContent>
      </w:r>
    </w:p>
    <w:p w14:paraId="2ED19404" w14:textId="77777777" w:rsidR="00CE060B" w:rsidRDefault="00002D72" w:rsidP="00476499">
      <w:r>
        <w:rPr>
          <w:noProof/>
          <w:lang w:eastAsia="fr-FR"/>
        </w:rPr>
        <mc:AlternateContent>
          <mc:Choice Requires="wpg">
            <w:drawing>
              <wp:anchor distT="0" distB="0" distL="114300" distR="114300" simplePos="0" relativeHeight="251696128" behindDoc="0" locked="0" layoutInCell="1" allowOverlap="1" wp14:anchorId="5E84AE60" wp14:editId="5E84AE61">
                <wp:simplePos x="0" y="0"/>
                <wp:positionH relativeFrom="column">
                  <wp:posOffset>630245</wp:posOffset>
                </wp:positionH>
                <wp:positionV relativeFrom="paragraph">
                  <wp:posOffset>78814</wp:posOffset>
                </wp:positionV>
                <wp:extent cx="4802162" cy="4460483"/>
                <wp:effectExtent l="0" t="0" r="17780" b="16510"/>
                <wp:wrapNone/>
                <wp:docPr id="5" name="Groupe 5"/>
                <wp:cNvGraphicFramePr/>
                <a:graphic xmlns:a="http://schemas.openxmlformats.org/drawingml/2006/main">
                  <a:graphicData uri="http://schemas.microsoft.com/office/word/2010/wordprocessingGroup">
                    <wpg:wgp>
                      <wpg:cNvGrpSpPr/>
                      <wpg:grpSpPr>
                        <a:xfrm>
                          <a:off x="0" y="0"/>
                          <a:ext cx="4802162" cy="4460483"/>
                          <a:chOff x="-568788" y="26629"/>
                          <a:chExt cx="4802162" cy="4460483"/>
                        </a:xfrm>
                      </wpg:grpSpPr>
                      <wpg:grpSp>
                        <wpg:cNvPr id="79" name="Groupe 79"/>
                        <wpg:cNvGrpSpPr/>
                        <wpg:grpSpPr>
                          <a:xfrm>
                            <a:off x="-568788" y="26629"/>
                            <a:ext cx="4802162" cy="4460483"/>
                            <a:chOff x="-568788" y="26629"/>
                            <a:chExt cx="4802162" cy="4460483"/>
                          </a:xfrm>
                        </wpg:grpSpPr>
                        <wps:wsp>
                          <wps:cNvPr id="73" name="Text Box 3"/>
                          <wps:cNvSpPr txBox="1">
                            <a:spLocks noChangeArrowheads="1"/>
                          </wps:cNvSpPr>
                          <wps:spPr bwMode="auto">
                            <a:xfrm>
                              <a:off x="1349067" y="1994982"/>
                              <a:ext cx="2794000" cy="248158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5F5F21" w14:textId="77777777" w:rsidR="00843BD5" w:rsidRDefault="00843BD5" w:rsidP="00476499"/>
                              <w:p w14:paraId="78D13905" w14:textId="77777777" w:rsidR="00843BD5" w:rsidRDefault="00843BD5" w:rsidP="00476499"/>
                              <w:p w14:paraId="0D857253" w14:textId="77777777" w:rsidR="00843BD5" w:rsidRDefault="00843BD5" w:rsidP="00476499"/>
                            </w:txbxContent>
                          </wps:txbx>
                          <wps:bodyPr rot="0" vert="horz" wrap="square" lIns="0" tIns="0" rIns="0" bIns="0" anchor="t" anchorCtr="0" upright="1">
                            <a:noAutofit/>
                          </wps:bodyPr>
                        </wps:wsp>
                        <wps:wsp>
                          <wps:cNvPr id="70" name="Text Box 9"/>
                          <wps:cNvSpPr txBox="1">
                            <a:spLocks noChangeArrowheads="1"/>
                          </wps:cNvSpPr>
                          <wps:spPr bwMode="auto">
                            <a:xfrm>
                              <a:off x="-446576" y="26629"/>
                              <a:ext cx="4679950" cy="61150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E8F4B" w14:textId="77777777" w:rsidR="00843BD5" w:rsidRPr="001B1C41" w:rsidRDefault="00843BD5" w:rsidP="001B1C41">
                                <w:pPr>
                                  <w:jc w:val="center"/>
                                  <w:rPr>
                                    <w:sz w:val="32"/>
                                    <w:szCs w:val="32"/>
                                  </w:rPr>
                                </w:pPr>
                                <w:r w:rsidRPr="001B1C41">
                                  <w:rPr>
                                    <w:sz w:val="32"/>
                                    <w:szCs w:val="32"/>
                                  </w:rPr>
                                  <w:t>Secteur Tertiaire Informatique</w:t>
                                </w:r>
                              </w:p>
                              <w:p w14:paraId="0C2BE1B4" w14:textId="77777777" w:rsidR="00843BD5" w:rsidRDefault="00843BD5" w:rsidP="001B1C41">
                                <w:pPr>
                                  <w:jc w:val="center"/>
                                </w:pPr>
                                <w:r w:rsidRPr="001B1C41">
                                  <w:rPr>
                                    <w:sz w:val="32"/>
                                    <w:szCs w:val="32"/>
                                  </w:rPr>
                                  <w:t xml:space="preserve">Filière </w:t>
                                </w:r>
                                <w:r w:rsidR="00002D72">
                                  <w:rPr>
                                    <w:sz w:val="32"/>
                                    <w:szCs w:val="32"/>
                                  </w:rPr>
                                  <w:t>« </w:t>
                                </w:r>
                                <w:r w:rsidR="00002D72" w:rsidRPr="00765A03">
                                  <w:rPr>
                                    <w:rFonts w:ascii="Euphemia" w:hAnsi="Euphemia"/>
                                    <w:sz w:val="32"/>
                                    <w:szCs w:val="32"/>
                                  </w:rPr>
                                  <w:t>E</w:t>
                                </w:r>
                                <w:r w:rsidRPr="00765A03">
                                  <w:rPr>
                                    <w:rFonts w:ascii="Euphemia" w:hAnsi="Euphemia"/>
                                    <w:sz w:val="32"/>
                                    <w:szCs w:val="32"/>
                                  </w:rPr>
                                  <w:t>tude</w:t>
                                </w:r>
                                <w:r w:rsidR="00002D72" w:rsidRPr="00765A03">
                                  <w:rPr>
                                    <w:rFonts w:ascii="Euphemia" w:hAnsi="Euphemia"/>
                                    <w:sz w:val="32"/>
                                    <w:szCs w:val="32"/>
                                  </w:rPr>
                                  <w:t xml:space="preserve"> et</w:t>
                                </w:r>
                                <w:r w:rsidRPr="00765A03">
                                  <w:rPr>
                                    <w:rFonts w:ascii="Euphemia" w:hAnsi="Euphemia"/>
                                    <w:sz w:val="32"/>
                                    <w:szCs w:val="32"/>
                                  </w:rPr>
                                  <w:t xml:space="preserve"> développement</w:t>
                                </w:r>
                                <w:r w:rsidR="00002D72">
                                  <w:rPr>
                                    <w:sz w:val="32"/>
                                    <w:szCs w:val="32"/>
                                  </w:rPr>
                                  <w:t> »</w:t>
                                </w:r>
                              </w:p>
                            </w:txbxContent>
                          </wps:txbx>
                          <wps:bodyPr rot="0" vert="horz" wrap="square" lIns="0" tIns="0" rIns="0" bIns="0" anchor="ctr" anchorCtr="0" upright="1">
                            <a:noAutofit/>
                          </wps:bodyPr>
                        </wps:wsp>
                        <wps:wsp>
                          <wps:cNvPr id="72" name="Text Box 10"/>
                          <wps:cNvSpPr txBox="1">
                            <a:spLocks noChangeArrowheads="1"/>
                          </wps:cNvSpPr>
                          <wps:spPr bwMode="auto">
                            <a:xfrm>
                              <a:off x="-568788" y="1327948"/>
                              <a:ext cx="4679950" cy="61150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1F0C5" w14:textId="50C95739" w:rsidR="00B26AC7" w:rsidRPr="00B26AC7" w:rsidRDefault="00B26AC7" w:rsidP="00B26AC7">
                                <w:pPr>
                                  <w:jc w:val="center"/>
                                  <w:rPr>
                                    <w:b/>
                                    <w:color w:val="FFFFFF" w:themeColor="background1"/>
                                    <w:sz w:val="32"/>
                                    <w:szCs w:val="32"/>
                                  </w:rPr>
                                </w:pPr>
                                <w:r w:rsidRPr="00B26AC7">
                                  <w:rPr>
                                    <w:b/>
                                    <w:color w:val="FFFFFF" w:themeColor="background1"/>
                                    <w:sz w:val="32"/>
                                    <w:szCs w:val="32"/>
                                  </w:rPr>
                                  <w:t xml:space="preserve">Programmation </w:t>
                                </w:r>
                                <w:r w:rsidR="00344FB6">
                                  <w:rPr>
                                    <w:b/>
                                    <w:color w:val="FFFFFF" w:themeColor="background1"/>
                                    <w:sz w:val="32"/>
                                    <w:szCs w:val="32"/>
                                  </w:rPr>
                                  <w:t>Orientée Objet</w:t>
                                </w:r>
                              </w:p>
                            </w:txbxContent>
                          </wps:txbx>
                          <wps:bodyPr rot="0" vert="horz" wrap="square" lIns="0" tIns="0" rIns="0" bIns="0" anchor="ctr" anchorCtr="0" upright="1">
                            <a:noAutofit/>
                          </wps:bodyPr>
                        </wps:wsp>
                        <pic:pic xmlns:pic="http://schemas.openxmlformats.org/drawingml/2006/picture">
                          <pic:nvPicPr>
                            <pic:cNvPr id="77" name="Image 77"/>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430353" y="2080260"/>
                              <a:ext cx="2522220" cy="2293620"/>
                            </a:xfrm>
                            <a:prstGeom prst="rect">
                              <a:avLst/>
                            </a:prstGeom>
                            <a:noFill/>
                            <a:ln>
                              <a:noFill/>
                            </a:ln>
                          </pic:spPr>
                        </pic:pic>
                        <wps:wsp>
                          <wps:cNvPr id="71" name="Text Box 9"/>
                          <wps:cNvSpPr txBox="1">
                            <a:spLocks noChangeArrowheads="1"/>
                          </wps:cNvSpPr>
                          <wps:spPr bwMode="auto">
                            <a:xfrm>
                              <a:off x="-536930" y="716443"/>
                              <a:ext cx="4679950" cy="61150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36BFF" w14:textId="04B509AB" w:rsidR="006A4604" w:rsidRPr="006A4604" w:rsidRDefault="0030491F" w:rsidP="006A4604">
                                <w:pPr>
                                  <w:jc w:val="center"/>
                                  <w:rPr>
                                    <w:b/>
                                    <w:sz w:val="32"/>
                                    <w:szCs w:val="32"/>
                                  </w:rPr>
                                </w:pPr>
                                <w:r>
                                  <w:rPr>
                                    <w:b/>
                                    <w:sz w:val="32"/>
                                    <w:szCs w:val="32"/>
                                  </w:rPr>
                                  <w:t>Héritage</w:t>
                                </w:r>
                              </w:p>
                            </w:txbxContent>
                          </wps:txbx>
                          <wps:bodyPr rot="0" vert="horz" wrap="square" lIns="0" tIns="0" rIns="0" bIns="0" anchor="ctr" anchorCtr="0" upright="1">
                            <a:noAutofit/>
                          </wps:bodyPr>
                        </wps:wsp>
                        <wps:wsp>
                          <wps:cNvPr id="76" name="Text Box 4"/>
                          <wps:cNvSpPr txBox="1">
                            <a:spLocks noChangeArrowheads="1"/>
                          </wps:cNvSpPr>
                          <wps:spPr bwMode="auto">
                            <a:xfrm>
                              <a:off x="-558005" y="3695267"/>
                              <a:ext cx="1835785" cy="79184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90170A" w14:textId="77777777" w:rsidR="00843BD5" w:rsidRPr="001B1C41" w:rsidRDefault="00843BD5" w:rsidP="001B1C41">
                                <w:pPr>
                                  <w:jc w:val="center"/>
                                  <w:rPr>
                                    <w:sz w:val="32"/>
                                    <w:szCs w:val="32"/>
                                  </w:rPr>
                                </w:pPr>
                                <w:r w:rsidRPr="001B1C41">
                                  <w:rPr>
                                    <w:sz w:val="32"/>
                                    <w:szCs w:val="32"/>
                                  </w:rPr>
                                  <w:t>Evaluation</w:t>
                                </w:r>
                              </w:p>
                            </w:txbxContent>
                          </wps:txbx>
                          <wps:bodyPr rot="0" vert="horz" wrap="square" lIns="0" tIns="0" rIns="0" bIns="0" anchor="ctr" anchorCtr="0" upright="1">
                            <a:noAutofit/>
                          </wps:bodyPr>
                        </wps:wsp>
                      </wpg:grpSp>
                      <wps:wsp>
                        <wps:cNvPr id="2" name="Text Box 7"/>
                        <wps:cNvSpPr txBox="1">
                          <a:spLocks noChangeArrowheads="1"/>
                        </wps:cNvSpPr>
                        <wps:spPr bwMode="auto">
                          <a:xfrm>
                            <a:off x="-558054" y="2825750"/>
                            <a:ext cx="1835785" cy="79121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357C59" w14:textId="77777777" w:rsidR="00002D72" w:rsidRPr="00F60087" w:rsidRDefault="00002D72" w:rsidP="00002D72">
                              <w:pPr>
                                <w:jc w:val="center"/>
                                <w:rPr>
                                  <w:color w:val="FFFFFF" w:themeColor="background1"/>
                                  <w:sz w:val="32"/>
                                  <w:szCs w:val="32"/>
                                </w:rPr>
                              </w:pPr>
                              <w:r w:rsidRPr="00F60087">
                                <w:rPr>
                                  <w:color w:val="FFFFFF" w:themeColor="background1"/>
                                  <w:sz w:val="32"/>
                                  <w:szCs w:val="32"/>
                                </w:rPr>
                                <w:t xml:space="preserve">Mise en </w:t>
                              </w:r>
                              <w:r w:rsidR="00542BA9" w:rsidRPr="00F60087">
                                <w:rPr>
                                  <w:color w:val="FFFFFF" w:themeColor="background1"/>
                                  <w:sz w:val="32"/>
                                  <w:szCs w:val="32"/>
                                </w:rPr>
                                <w:t>situation</w:t>
                              </w:r>
                            </w:p>
                          </w:txbxContent>
                        </wps:txbx>
                        <wps:bodyPr rot="0" vert="horz" wrap="square" lIns="0" tIns="0" rIns="0" bIns="0" anchor="ctr" anchorCtr="0" upright="1">
                          <a:noAutofit/>
                        </wps:bodyPr>
                      </wps:wsp>
                      <wps:wsp>
                        <wps:cNvPr id="4" name="Text Box 6"/>
                        <wps:cNvSpPr txBox="1">
                          <a:spLocks noChangeArrowheads="1"/>
                        </wps:cNvSpPr>
                        <wps:spPr bwMode="auto">
                          <a:xfrm>
                            <a:off x="-568737" y="2034539"/>
                            <a:ext cx="1835785" cy="79121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C9700C" w14:textId="77777777" w:rsidR="00002D72" w:rsidRPr="009C5D52" w:rsidRDefault="00002D72" w:rsidP="00002D72">
                              <w:pPr>
                                <w:jc w:val="center"/>
                                <w:rPr>
                                  <w:sz w:val="32"/>
                                  <w:szCs w:val="32"/>
                                </w:rPr>
                              </w:pPr>
                              <w:r w:rsidRPr="009C5D52">
                                <w:rPr>
                                  <w:sz w:val="32"/>
                                  <w:szCs w:val="32"/>
                                </w:rPr>
                                <w:t>Apprentissage</w:t>
                              </w:r>
                            </w:p>
                          </w:txbxContent>
                        </wps:txbx>
                        <wps:bodyPr rot="0" vert="horz" wrap="square" lIns="0" tIns="0" rIns="0" bIns="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E84AE60" id="Groupe 5" o:spid="_x0000_s1027" style="position:absolute;left:0;text-align:left;margin-left:49.65pt;margin-top:6.2pt;width:378.1pt;height:351.2pt;z-index:251696128;mso-width-relative:margin;mso-height-relative:margin" coordorigin="-5687,266" coordsize="48021,446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">
                <v:group id="Groupe 79" o:spid="_x0000_s1028" style="position:absolute;left:-5687;top:266;width:48020;height:44605" coordorigin="-5687,266" coordsize="48021,4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Text Box 3" o:spid="_x0000_s1029" type="#_x0000_t202" style="position:absolute;left:13490;top:19949;width:27940;height:24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F5F5F21" w14:textId="77777777" w:rsidR="00843BD5" w:rsidRDefault="00843BD5" w:rsidP="00476499"/>
                        <w:p w14:paraId="78D13905" w14:textId="77777777" w:rsidR="00843BD5" w:rsidRDefault="00843BD5" w:rsidP="00476499"/>
                        <w:p w14:paraId="0D857253" w14:textId="77777777" w:rsidR="00843BD5" w:rsidRDefault="00843BD5" w:rsidP="00476499"/>
                      </w:txbxContent>
                    </v:textbox>
                  </v:shape>
                  <v:shape id="Text Box 9" o:spid="_x0000_s1030" type="#_x0000_t202" style="position:absolute;left:-4465;top:266;width:46798;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" filled="f" stroked="f">
                    <v:textbox inset="0,0,0,0">
                      <w:txbxContent>
                        <w:p w14:paraId="03DE8F4B" w14:textId="77777777" w:rsidR="00843BD5" w:rsidRPr="001B1C41" w:rsidRDefault="00843BD5" w:rsidP="001B1C41">
                          <w:pPr>
                            <w:jc w:val="center"/>
                            <w:rPr>
                              <w:sz w:val="32"/>
                              <w:szCs w:val="32"/>
                            </w:rPr>
                          </w:pPr>
                          <w:r w:rsidRPr="001B1C41">
                            <w:rPr>
                              <w:sz w:val="32"/>
                              <w:szCs w:val="32"/>
                            </w:rPr>
                            <w:t>Secteur Tertiaire Informatique</w:t>
                          </w:r>
                        </w:p>
                        <w:p w14:paraId="0C2BE1B4" w14:textId="77777777" w:rsidR="00843BD5" w:rsidRDefault="00843BD5" w:rsidP="001B1C41">
                          <w:pPr>
                            <w:jc w:val="center"/>
                          </w:pPr>
                          <w:r w:rsidRPr="001B1C41">
                            <w:rPr>
                              <w:sz w:val="32"/>
                              <w:szCs w:val="32"/>
                            </w:rPr>
                            <w:t xml:space="preserve">Filière </w:t>
                          </w:r>
                          <w:r w:rsidR="00002D72">
                            <w:rPr>
                              <w:sz w:val="32"/>
                              <w:szCs w:val="32"/>
                            </w:rPr>
                            <w:t>« </w:t>
                          </w:r>
                          <w:r w:rsidR="00002D72" w:rsidRPr="00765A03">
                            <w:rPr>
                              <w:rFonts w:ascii="Euphemia" w:hAnsi="Euphemia"/>
                              <w:sz w:val="32"/>
                              <w:szCs w:val="32"/>
                            </w:rPr>
                            <w:t>E</w:t>
                          </w:r>
                          <w:r w:rsidRPr="00765A03">
                            <w:rPr>
                              <w:rFonts w:ascii="Euphemia" w:hAnsi="Euphemia"/>
                              <w:sz w:val="32"/>
                              <w:szCs w:val="32"/>
                            </w:rPr>
                            <w:t>tude</w:t>
                          </w:r>
                          <w:r w:rsidR="00002D72" w:rsidRPr="00765A03">
                            <w:rPr>
                              <w:rFonts w:ascii="Euphemia" w:hAnsi="Euphemia"/>
                              <w:sz w:val="32"/>
                              <w:szCs w:val="32"/>
                            </w:rPr>
                            <w:t xml:space="preserve"> et</w:t>
                          </w:r>
                          <w:r w:rsidRPr="00765A03">
                            <w:rPr>
                              <w:rFonts w:ascii="Euphemia" w:hAnsi="Euphemia"/>
                              <w:sz w:val="32"/>
                              <w:szCs w:val="32"/>
                            </w:rPr>
                            <w:t xml:space="preserve"> développement</w:t>
                          </w:r>
                          <w:r w:rsidR="00002D72">
                            <w:rPr>
                              <w:sz w:val="32"/>
                              <w:szCs w:val="32"/>
                            </w:rPr>
                            <w:t> »</w:t>
                          </w:r>
                        </w:p>
                      </w:txbxContent>
                    </v:textbox>
                  </v:shape>
                  <v:shape id="Text Box 10" o:spid="_x0000_s1031" type="#_x0000_t202" style="position:absolute;left:-5687;top:13279;width:46798;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" filled="f" stroked="f">
                    <v:textbox inset="0,0,0,0">
                      <w:txbxContent>
                        <w:p w14:paraId="3171F0C5" w14:textId="50C95739" w:rsidR="00B26AC7" w:rsidRPr="00B26AC7" w:rsidRDefault="00B26AC7" w:rsidP="00B26AC7">
                          <w:pPr>
                            <w:jc w:val="center"/>
                            <w:rPr>
                              <w:b/>
                              <w:color w:val="FFFFFF" w:themeColor="background1"/>
                              <w:sz w:val="32"/>
                              <w:szCs w:val="32"/>
                            </w:rPr>
                          </w:pPr>
                          <w:r w:rsidRPr="00B26AC7">
                            <w:rPr>
                              <w:b/>
                              <w:color w:val="FFFFFF" w:themeColor="background1"/>
                              <w:sz w:val="32"/>
                              <w:szCs w:val="32"/>
                            </w:rPr>
                            <w:t xml:space="preserve">Programmation </w:t>
                          </w:r>
                          <w:r w:rsidR="00344FB6">
                            <w:rPr>
                              <w:b/>
                              <w:color w:val="FFFFFF" w:themeColor="background1"/>
                              <w:sz w:val="32"/>
                              <w:szCs w:val="32"/>
                            </w:rPr>
                            <w:t>Orientée Objet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7" o:spid="_x0000_s1032" type="#_x0000_t75" style="position:absolute;left:14303;top:20802;width:25222;height:22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">
                    <v:imagedata r:id="rId17" o:title=""/>
                  </v:shape>
                  <v:shape id="Text Box 9" o:spid="_x0000_s1033" type="#_x0000_t202" style="position:absolute;left:-5369;top:7164;width:46799;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" filled="f" stroked="f">
                    <v:textbox inset="0,0,0,0">
                      <w:txbxContent>
                        <w:p w14:paraId="00636BFF" w14:textId="04B509AB" w:rsidR="006A4604" w:rsidRPr="006A4604" w:rsidRDefault="0030491F" w:rsidP="006A4604">
                          <w:pPr>
                            <w:jc w:val="center"/>
                            <w:rPr>
                              <w:b/>
                              <w:sz w:val="32"/>
                              <w:szCs w:val="32"/>
                            </w:rPr>
                          </w:pPr>
                          <w:r>
                            <w:rPr>
                              <w:b/>
                              <w:sz w:val="32"/>
                              <w:szCs w:val="32"/>
                            </w:rPr>
                            <w:t>Héritage</w:t>
                          </w:r>
                        </w:p>
                      </w:txbxContent>
                    </v:textbox>
                  </v:shape>
                  <v:shape id="Text Box 4" o:spid="_x0000_s1034" type="#_x0000_t202" style="position:absolute;left:-5580;top:36952;width:18357;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" filled="f" stroked="f">
                    <v:textbox inset="0,0,0,0">
                      <w:txbxContent>
                        <w:p w14:paraId="7090170A" w14:textId="77777777" w:rsidR="00843BD5" w:rsidRPr="001B1C41" w:rsidRDefault="00843BD5" w:rsidP="001B1C41">
                          <w:pPr>
                            <w:jc w:val="center"/>
                            <w:rPr>
                              <w:sz w:val="32"/>
                              <w:szCs w:val="32"/>
                            </w:rPr>
                          </w:pPr>
                          <w:r w:rsidRPr="001B1C41">
                            <w:rPr>
                              <w:sz w:val="32"/>
                              <w:szCs w:val="32"/>
                            </w:rPr>
                            <w:t>Evaluation</w:t>
                          </w:r>
                        </w:p>
                      </w:txbxContent>
                    </v:textbox>
                  </v:shape>
                </v:group>
                <v:shape id="Text Box 7" o:spid="_x0000_s1035" type="#_x0000_t202" style="position:absolute;left:-5580;top:28257;width:18357;height:7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15357C59" w14:textId="77777777" w:rsidR="00002D72" w:rsidRPr="00F60087" w:rsidRDefault="00002D72" w:rsidP="00002D72">
                        <w:pPr>
                          <w:jc w:val="center"/>
                          <w:rPr>
                            <w:color w:val="FFFFFF" w:themeColor="background1"/>
                            <w:sz w:val="32"/>
                            <w:szCs w:val="32"/>
                          </w:rPr>
                        </w:pPr>
                        <w:r w:rsidRPr="00F60087">
                          <w:rPr>
                            <w:color w:val="FFFFFF" w:themeColor="background1"/>
                            <w:sz w:val="32"/>
                            <w:szCs w:val="32"/>
                          </w:rPr>
                          <w:t xml:space="preserve">Mise en </w:t>
                        </w:r>
                        <w:r w:rsidR="00542BA9" w:rsidRPr="00F60087">
                          <w:rPr>
                            <w:color w:val="FFFFFF" w:themeColor="background1"/>
                            <w:sz w:val="32"/>
                            <w:szCs w:val="32"/>
                          </w:rPr>
                          <w:t>situation</w:t>
                        </w:r>
                      </w:p>
                    </w:txbxContent>
                  </v:textbox>
                </v:shape>
                <v:shape id="Text Box 6" o:spid="_x0000_s1036" type="#_x0000_t202" style="position:absolute;left:-5687;top:20345;width:18357;height:7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UOAwwAAANoAAAAPAAAAZHJzL2Rvd25yZXYueG1sRI/dasJA&#10;FITvC77DcoTeFLNRpE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r/FDgMMAAADaAAAADwAA&#10;AAAAAAAAAAAAAAAHAgAAZHJzL2Rvd25yZXYueG1sUEsFBgAAAAADAAMAtwAAAPcCAAAAAA==&#10;" filled="f" stroked="f">
                  <v:textbox inset="0,0,0,0">
                    <w:txbxContent>
                      <w:p w14:paraId="05C9700C" w14:textId="77777777" w:rsidR="00002D72" w:rsidRPr="009C5D52" w:rsidRDefault="00002D72" w:rsidP="00002D72">
                        <w:pPr>
                          <w:jc w:val="center"/>
                          <w:rPr>
                            <w:sz w:val="32"/>
                            <w:szCs w:val="32"/>
                          </w:rPr>
                        </w:pPr>
                        <w:r w:rsidRPr="009C5D52">
                          <w:rPr>
                            <w:sz w:val="32"/>
                            <w:szCs w:val="32"/>
                          </w:rPr>
                          <w:t>Apprentissage</w:t>
                        </w:r>
                      </w:p>
                    </w:txbxContent>
                  </v:textbox>
                </v:shape>
              </v:group>
            </w:pict>
          </mc:Fallback>
        </mc:AlternateContent>
      </w:r>
    </w:p>
    <w:p w14:paraId="1BDC1EC1" w14:textId="77777777" w:rsidR="00CE060B" w:rsidRDefault="00CE060B" w:rsidP="00476499"/>
    <w:p w14:paraId="669493E6" w14:textId="77777777" w:rsidR="00CE060B" w:rsidRDefault="00CE060B" w:rsidP="00476499"/>
    <w:p w14:paraId="6CFACAD3" w14:textId="77777777" w:rsidR="00CE060B" w:rsidRDefault="00CE060B" w:rsidP="00476499"/>
    <w:p w14:paraId="6C43EC8C" w14:textId="77777777" w:rsidR="00CE060B" w:rsidRDefault="00CE060B" w:rsidP="00476499"/>
    <w:p w14:paraId="04D6A648" w14:textId="77777777" w:rsidR="00CE060B" w:rsidRDefault="00CE060B" w:rsidP="00476499"/>
    <w:p w14:paraId="39B5CF87" w14:textId="77777777" w:rsidR="00CE060B" w:rsidRDefault="00CE060B" w:rsidP="00476499"/>
    <w:p w14:paraId="0EE750CD" w14:textId="77777777" w:rsidR="00CE060B" w:rsidRDefault="00CE060B" w:rsidP="00476499"/>
    <w:p w14:paraId="5B138B62" w14:textId="77777777" w:rsidR="00CE060B" w:rsidRDefault="00CE060B" w:rsidP="00476499"/>
    <w:p w14:paraId="17D71050" w14:textId="77777777" w:rsidR="00CE060B" w:rsidRDefault="00CE060B" w:rsidP="00476499"/>
    <w:p w14:paraId="30997B25" w14:textId="77777777" w:rsidR="00CE060B" w:rsidRDefault="00CE060B" w:rsidP="00476499"/>
    <w:p w14:paraId="0B16091F" w14:textId="77777777" w:rsidR="00CE060B" w:rsidRDefault="00CE060B" w:rsidP="00476499"/>
    <w:p w14:paraId="67689318" w14:textId="77777777" w:rsidR="00CE060B" w:rsidRDefault="00CE060B" w:rsidP="00476499"/>
    <w:p w14:paraId="31DFFFB3" w14:textId="77777777" w:rsidR="00CE060B" w:rsidRDefault="00CE060B" w:rsidP="00476499"/>
    <w:p w14:paraId="796132CA" w14:textId="77777777" w:rsidR="000B7D18" w:rsidRDefault="000B7D18" w:rsidP="00476499"/>
    <w:p w14:paraId="20E67B80" w14:textId="77777777" w:rsidR="000B7D18" w:rsidRDefault="000B7D18" w:rsidP="00476499"/>
    <w:p w14:paraId="451CAAC0" w14:textId="77777777" w:rsidR="000B7D18" w:rsidRDefault="000B7D18" w:rsidP="00476499"/>
    <w:p w14:paraId="77CF6C00" w14:textId="77777777" w:rsidR="000B7D18" w:rsidRDefault="000B7D18" w:rsidP="00476499"/>
    <w:p w14:paraId="6B6F3D8C" w14:textId="77777777" w:rsidR="000B7D18" w:rsidRDefault="000B7D18" w:rsidP="00476499"/>
    <w:p w14:paraId="25992650" w14:textId="77777777" w:rsidR="000B7D18" w:rsidRDefault="000B7D18" w:rsidP="00476499"/>
    <w:p w14:paraId="7F5F87AD" w14:textId="77777777" w:rsidR="000B7D18" w:rsidRDefault="000B7D18" w:rsidP="00476499"/>
    <w:p w14:paraId="0EE4F608" w14:textId="77777777" w:rsidR="000B7D18" w:rsidRDefault="000B7D18" w:rsidP="00476499"/>
    <w:p w14:paraId="5054623F" w14:textId="3CEAB643" w:rsidR="009B0164" w:rsidRDefault="001117A1">
      <w:pPr>
        <w:suppressAutoHyphens w:val="0"/>
        <w:spacing w:after="0" w:line="240" w:lineRule="auto"/>
        <w:ind w:right="0"/>
        <w:jc w:val="left"/>
      </w:pPr>
      <w:r>
        <w:br w:type="page"/>
      </w:r>
    </w:p>
    <w:p w14:paraId="30F73DEF" w14:textId="056ABA21" w:rsidR="00A94CA7" w:rsidRDefault="007C0C41" w:rsidP="008D5FFA">
      <w:pPr>
        <w:pStyle w:val="Titre1"/>
      </w:pPr>
      <w:r>
        <w:lastRenderedPageBreak/>
        <w:t>Introduction</w:t>
      </w:r>
    </w:p>
    <w:p w14:paraId="00E4977D" w14:textId="1ACE28E7" w:rsidR="00E249C9" w:rsidRDefault="00BC1497" w:rsidP="00122AD9">
      <w:pPr>
        <w:rPr>
          <w:rStyle w:val="markedcontent"/>
          <w:rFonts w:cs="Arial"/>
        </w:rPr>
      </w:pPr>
      <w:r w:rsidRPr="00612624">
        <w:rPr>
          <w:rStyle w:val="markedcontent"/>
          <w:rFonts w:cs="Arial"/>
        </w:rPr>
        <w:t>L’objectif de ce</w:t>
      </w:r>
      <w:r w:rsidR="00E249C9">
        <w:rPr>
          <w:rStyle w:val="markedcontent"/>
          <w:rFonts w:cs="Arial"/>
        </w:rPr>
        <w:t xml:space="preserve"> projet</w:t>
      </w:r>
      <w:r w:rsidRPr="00612624">
        <w:rPr>
          <w:rStyle w:val="markedcontent"/>
          <w:rFonts w:cs="Arial"/>
        </w:rPr>
        <w:t xml:space="preserve"> est de concevoir un programme en console</w:t>
      </w:r>
      <w:r w:rsidR="00D82002">
        <w:rPr>
          <w:rStyle w:val="markedcontent"/>
          <w:rFonts w:cs="Arial"/>
        </w:rPr>
        <w:t xml:space="preserve"> basé sur une approche objet et permettant </w:t>
      </w:r>
      <w:r w:rsidR="00206547">
        <w:rPr>
          <w:rStyle w:val="markedcontent"/>
          <w:rFonts w:cs="Arial"/>
        </w:rPr>
        <w:t xml:space="preserve">de </w:t>
      </w:r>
      <w:r w:rsidR="006E7250">
        <w:rPr>
          <w:rStyle w:val="markedcontent"/>
          <w:rFonts w:cs="Arial"/>
        </w:rPr>
        <w:t xml:space="preserve">représenter </w:t>
      </w:r>
      <w:r w:rsidR="00E249C9">
        <w:rPr>
          <w:rStyle w:val="markedcontent"/>
          <w:rFonts w:cs="Arial"/>
        </w:rPr>
        <w:t xml:space="preserve">les </w:t>
      </w:r>
      <w:r w:rsidR="00E249C9" w:rsidRPr="00E249C9">
        <w:rPr>
          <w:rStyle w:val="markedcontent"/>
          <w:rFonts w:cs="Arial"/>
          <w:b/>
          <w:bCs/>
        </w:rPr>
        <w:t>classes biologiques</w:t>
      </w:r>
      <w:r w:rsidR="00E249C9">
        <w:rPr>
          <w:rStyle w:val="markedcontent"/>
          <w:rFonts w:cs="Arial"/>
        </w:rPr>
        <w:t xml:space="preserve"> d’animaux.</w:t>
      </w:r>
    </w:p>
    <w:p w14:paraId="68613F67" w14:textId="5F6D094D" w:rsidR="00E249C9" w:rsidRDefault="00E249C9" w:rsidP="00122AD9">
      <w:pPr>
        <w:rPr>
          <w:rStyle w:val="markedcontent"/>
          <w:rFonts w:cs="Arial"/>
        </w:rPr>
      </w:pPr>
      <w:r>
        <w:rPr>
          <w:rStyle w:val="markedcontent"/>
          <w:rFonts w:cs="Arial"/>
        </w:rPr>
        <w:t xml:space="preserve">Ceci vous permettra de </w:t>
      </w:r>
      <w:r w:rsidR="00D904A9">
        <w:rPr>
          <w:rStyle w:val="markedcontent"/>
          <w:rFonts w:cs="Arial"/>
        </w:rPr>
        <w:t>travailler</w:t>
      </w:r>
      <w:r>
        <w:rPr>
          <w:rStyle w:val="markedcontent"/>
          <w:rFonts w:cs="Arial"/>
        </w:rPr>
        <w:t xml:space="preserve"> les concepts d’héritage.</w:t>
      </w:r>
    </w:p>
    <w:p w14:paraId="3EE66685" w14:textId="77777777" w:rsidR="00E249C9" w:rsidRDefault="00E249C9" w:rsidP="00122AD9">
      <w:pPr>
        <w:rPr>
          <w:rStyle w:val="markedcontent"/>
          <w:rFonts w:cs="Arial"/>
        </w:rPr>
      </w:pPr>
    </w:p>
    <w:p w14:paraId="0F08092B" w14:textId="39813192" w:rsidR="00A716A2" w:rsidRDefault="00A716A2" w:rsidP="00122AD9">
      <w:pPr>
        <w:rPr>
          <w:rStyle w:val="markedcontent"/>
          <w:rFonts w:cs="Arial"/>
        </w:rPr>
      </w:pPr>
      <w:r>
        <w:rPr>
          <w:rStyle w:val="markedcontent"/>
          <w:rFonts w:cs="Arial"/>
        </w:rPr>
        <w:t xml:space="preserve">Vous allez créer </w:t>
      </w:r>
      <w:r w:rsidR="00E249C9">
        <w:rPr>
          <w:rStyle w:val="markedcontent"/>
          <w:rFonts w:cs="Arial"/>
        </w:rPr>
        <w:t>plusieurs</w:t>
      </w:r>
      <w:r>
        <w:rPr>
          <w:rStyle w:val="markedcontent"/>
          <w:rFonts w:cs="Arial"/>
        </w:rPr>
        <w:t xml:space="preserve"> classes :</w:t>
      </w:r>
    </w:p>
    <w:p w14:paraId="5456F572" w14:textId="59343432" w:rsidR="00A716A2" w:rsidRDefault="00A716A2" w:rsidP="00A716A2">
      <w:pPr>
        <w:pStyle w:val="Paragraphedeliste"/>
        <w:numPr>
          <w:ilvl w:val="0"/>
          <w:numId w:val="29"/>
        </w:numPr>
        <w:rPr>
          <w:rStyle w:val="markedcontent"/>
          <w:rFonts w:cs="Arial"/>
        </w:rPr>
      </w:pPr>
      <w:r>
        <w:rPr>
          <w:rStyle w:val="markedcontent"/>
          <w:rFonts w:cs="Arial"/>
        </w:rPr>
        <w:t>« </w:t>
      </w:r>
      <w:r w:rsidR="00E249C9">
        <w:rPr>
          <w:rStyle w:val="markedcontent"/>
          <w:rFonts w:cs="Arial"/>
          <w:b/>
          <w:bCs/>
        </w:rPr>
        <w:t>Animal</w:t>
      </w:r>
      <w:r>
        <w:rPr>
          <w:rStyle w:val="markedcontent"/>
          <w:rFonts w:cs="Arial"/>
        </w:rPr>
        <w:t xml:space="preserve"> » : représente </w:t>
      </w:r>
      <w:r w:rsidR="00E249C9">
        <w:rPr>
          <w:rStyle w:val="markedcontent"/>
          <w:rFonts w:cs="Arial"/>
        </w:rPr>
        <w:t>des animaux</w:t>
      </w:r>
    </w:p>
    <w:p w14:paraId="09E6DE48" w14:textId="16469DF7" w:rsidR="00A716A2" w:rsidRDefault="00A716A2" w:rsidP="00E249C9">
      <w:pPr>
        <w:pStyle w:val="Paragraphedeliste"/>
        <w:numPr>
          <w:ilvl w:val="0"/>
          <w:numId w:val="29"/>
        </w:numPr>
        <w:rPr>
          <w:rStyle w:val="markedcontent"/>
          <w:rFonts w:cs="Arial"/>
        </w:rPr>
      </w:pPr>
      <w:r>
        <w:rPr>
          <w:rStyle w:val="markedcontent"/>
          <w:rFonts w:cs="Arial"/>
        </w:rPr>
        <w:t>« </w:t>
      </w:r>
      <w:proofErr w:type="spellStart"/>
      <w:r w:rsidR="00E249C9">
        <w:rPr>
          <w:rStyle w:val="markedcontent"/>
          <w:rFonts w:cs="Arial"/>
          <w:b/>
          <w:bCs/>
        </w:rPr>
        <w:t>Mammal</w:t>
      </w:r>
      <w:proofErr w:type="spellEnd"/>
      <w:r>
        <w:rPr>
          <w:rStyle w:val="markedcontent"/>
          <w:rFonts w:cs="Arial"/>
        </w:rPr>
        <w:t xml:space="preserve"> » : représente </w:t>
      </w:r>
      <w:r w:rsidR="00E249C9">
        <w:rPr>
          <w:rStyle w:val="markedcontent"/>
          <w:rFonts w:cs="Arial"/>
        </w:rPr>
        <w:t>des mammifères</w:t>
      </w:r>
      <w:r w:rsidR="00C66CF4">
        <w:rPr>
          <w:rStyle w:val="markedcontent"/>
          <w:rFonts w:cs="Arial"/>
        </w:rPr>
        <w:t xml:space="preserve"> terrestres</w:t>
      </w:r>
    </w:p>
    <w:p w14:paraId="7DF7BDBE" w14:textId="1CEB87E9" w:rsidR="00E249C9" w:rsidRDefault="00E249C9" w:rsidP="00E249C9">
      <w:pPr>
        <w:pStyle w:val="Paragraphedeliste"/>
        <w:numPr>
          <w:ilvl w:val="0"/>
          <w:numId w:val="29"/>
        </w:numPr>
        <w:rPr>
          <w:rStyle w:val="markedcontent"/>
          <w:rFonts w:cs="Arial"/>
        </w:rPr>
      </w:pPr>
      <w:r>
        <w:rPr>
          <w:rStyle w:val="markedcontent"/>
          <w:rFonts w:cs="Arial"/>
        </w:rPr>
        <w:t>« </w:t>
      </w:r>
      <w:r w:rsidRPr="00E249C9">
        <w:rPr>
          <w:rStyle w:val="markedcontent"/>
          <w:rFonts w:cs="Arial"/>
          <w:b/>
          <w:bCs/>
        </w:rPr>
        <w:t>Bird</w:t>
      </w:r>
      <w:r>
        <w:rPr>
          <w:rStyle w:val="markedcontent"/>
          <w:rFonts w:cs="Arial"/>
        </w:rPr>
        <w:t> » : représente des oiseaux</w:t>
      </w:r>
    </w:p>
    <w:p w14:paraId="5E2A7344" w14:textId="1AA59723" w:rsidR="00E249C9" w:rsidRDefault="00E249C9" w:rsidP="00E249C9">
      <w:pPr>
        <w:pStyle w:val="Paragraphedeliste"/>
        <w:numPr>
          <w:ilvl w:val="0"/>
          <w:numId w:val="29"/>
        </w:numPr>
        <w:rPr>
          <w:rStyle w:val="markedcontent"/>
          <w:rFonts w:cs="Arial"/>
        </w:rPr>
      </w:pPr>
      <w:r>
        <w:rPr>
          <w:rStyle w:val="markedcontent"/>
          <w:rFonts w:cs="Arial"/>
        </w:rPr>
        <w:t>« </w:t>
      </w:r>
      <w:r w:rsidRPr="00E249C9">
        <w:rPr>
          <w:rStyle w:val="markedcontent"/>
          <w:rFonts w:cs="Arial"/>
          <w:b/>
          <w:bCs/>
        </w:rPr>
        <w:t>Fish</w:t>
      </w:r>
      <w:r>
        <w:rPr>
          <w:rStyle w:val="markedcontent"/>
          <w:rFonts w:cs="Arial"/>
        </w:rPr>
        <w:t> » : représente des poissons</w:t>
      </w:r>
    </w:p>
    <w:p w14:paraId="64BDBB7A" w14:textId="77777777" w:rsidR="00A716A2" w:rsidRPr="00A716A2" w:rsidRDefault="00A716A2" w:rsidP="00A716A2">
      <w:pPr>
        <w:rPr>
          <w:rStyle w:val="markedcontent"/>
          <w:rFonts w:cs="Arial"/>
        </w:rPr>
      </w:pPr>
    </w:p>
    <w:p w14:paraId="758139A5" w14:textId="556CBB72" w:rsidR="00206547" w:rsidRDefault="00206547" w:rsidP="00A94CA7">
      <w:pPr>
        <w:rPr>
          <w:rStyle w:val="markedcontent"/>
          <w:rFonts w:cs="Arial"/>
        </w:rPr>
      </w:pPr>
      <w:r>
        <w:rPr>
          <w:rStyle w:val="markedcontent"/>
          <w:rFonts w:cs="Arial"/>
        </w:rPr>
        <w:t>Le code attendu doit suivre les règles syntaxiques et les conventions de nommage du langage Java</w:t>
      </w:r>
      <w:r w:rsidR="00E249C9">
        <w:rPr>
          <w:rStyle w:val="markedcontent"/>
          <w:rFonts w:cs="Arial"/>
        </w:rPr>
        <w:t>.</w:t>
      </w:r>
    </w:p>
    <w:p w14:paraId="0D10FFE3" w14:textId="77777777" w:rsidR="001833FC" w:rsidRDefault="001833FC" w:rsidP="00A94CA7">
      <w:pPr>
        <w:rPr>
          <w:rStyle w:val="markedcontent"/>
          <w:rFonts w:cs="Arial"/>
        </w:rPr>
      </w:pPr>
    </w:p>
    <w:p w14:paraId="7F54154A" w14:textId="18FF95C0" w:rsidR="00FE61F5" w:rsidRPr="00FE61F5" w:rsidRDefault="001833FC" w:rsidP="00A94CA7">
      <w:pPr>
        <w:rPr>
          <w:rStyle w:val="markedcontent"/>
          <w:rFonts w:cs="Arial"/>
        </w:rPr>
      </w:pPr>
      <w:r>
        <w:rPr>
          <w:rStyle w:val="markedcontent"/>
          <w:rFonts w:cs="Arial"/>
        </w:rPr>
        <w:t>Il vous est demandé de créer un nouveau projet basé sur un archétype Maven existant.</w:t>
      </w:r>
    </w:p>
    <w:p w14:paraId="44CE8CAC" w14:textId="77777777" w:rsidR="00E249C9" w:rsidRDefault="00E249C9" w:rsidP="00A94CA7">
      <w:pPr>
        <w:rPr>
          <w:rStyle w:val="markedcontent"/>
          <w:rFonts w:cs="Arial"/>
          <w:sz w:val="24"/>
          <w:szCs w:val="24"/>
        </w:rPr>
      </w:pPr>
    </w:p>
    <w:p w14:paraId="2BA037F0" w14:textId="04EF0E50" w:rsidR="007158A3" w:rsidRDefault="00FA769F" w:rsidP="00F23364">
      <w:pPr>
        <w:pStyle w:val="Titre1"/>
      </w:pPr>
      <w:r>
        <w:t xml:space="preserve">Implémentation </w:t>
      </w:r>
      <w:r w:rsidR="00A716A2">
        <w:t>des classes</w:t>
      </w:r>
    </w:p>
    <w:p w14:paraId="689F1EED" w14:textId="786D9A04" w:rsidR="00A439E2" w:rsidRDefault="00A439E2" w:rsidP="00A439E2">
      <w:pPr>
        <w:pStyle w:val="Titre2"/>
      </w:pPr>
      <w:r>
        <w:t>Représentation UML</w:t>
      </w:r>
    </w:p>
    <w:p w14:paraId="51338D4C" w14:textId="5889B8A4" w:rsidR="00A439E2" w:rsidRDefault="00A439E2" w:rsidP="00A439E2">
      <w:r>
        <w:t>L’objectif est d’implémenter toutes les classes mises en avant par le diagramme UML suivant :</w:t>
      </w:r>
    </w:p>
    <w:p w14:paraId="7E477244" w14:textId="2A27B2F8" w:rsidR="00A439E2" w:rsidRDefault="004277E7" w:rsidP="00A439E2">
      <w:r w:rsidRPr="004277E7">
        <w:drawing>
          <wp:inline distT="0" distB="0" distL="0" distR="0" wp14:anchorId="5009A910" wp14:editId="1788825A">
            <wp:extent cx="6210935" cy="3387725"/>
            <wp:effectExtent l="0" t="0" r="0" b="3175"/>
            <wp:docPr id="1566332871" name="Image 1" descr="Une image contenant texte, diagramme, lign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2871" name="Image 1" descr="Une image contenant texte, diagramme, ligne, Plan&#10;&#10;Description générée automatiquement"/>
                    <pic:cNvPicPr/>
                  </pic:nvPicPr>
                  <pic:blipFill>
                    <a:blip r:embed="rId18"/>
                    <a:stretch>
                      <a:fillRect/>
                    </a:stretch>
                  </pic:blipFill>
                  <pic:spPr>
                    <a:xfrm>
                      <a:off x="0" y="0"/>
                      <a:ext cx="6210935" cy="3387725"/>
                    </a:xfrm>
                    <a:prstGeom prst="rect">
                      <a:avLst/>
                    </a:prstGeom>
                  </pic:spPr>
                </pic:pic>
              </a:graphicData>
            </a:graphic>
          </wp:inline>
        </w:drawing>
      </w:r>
    </w:p>
    <w:p w14:paraId="3993E131" w14:textId="03870F98" w:rsidR="00A439E2" w:rsidRDefault="00A439E2" w:rsidP="00A439E2">
      <w:r>
        <w:t>Ci-dessous le détail de chaque classe.</w:t>
      </w:r>
    </w:p>
    <w:p w14:paraId="6F6DDC75" w14:textId="77777777" w:rsidR="00A439E2" w:rsidRDefault="00A439E2">
      <w:pPr>
        <w:suppressAutoHyphens w:val="0"/>
        <w:spacing w:after="0" w:line="240" w:lineRule="auto"/>
        <w:ind w:right="0"/>
        <w:jc w:val="left"/>
      </w:pPr>
      <w:r>
        <w:br w:type="page"/>
      </w:r>
    </w:p>
    <w:p w14:paraId="3147A345" w14:textId="77777777" w:rsidR="00A439E2" w:rsidRDefault="00A439E2" w:rsidP="00A439E2"/>
    <w:p w14:paraId="134C983C" w14:textId="2844070F" w:rsidR="00A439E2" w:rsidRDefault="00A439E2" w:rsidP="00A439E2">
      <w:pPr>
        <w:pStyle w:val="Titre3"/>
      </w:pPr>
      <w:r>
        <w:t>Classe « Animal »</w:t>
      </w:r>
    </w:p>
    <w:p w14:paraId="0819AB17" w14:textId="77777777" w:rsidR="00A439E2" w:rsidRPr="00A439E2" w:rsidRDefault="00A439E2" w:rsidP="00A439E2">
      <w:pPr>
        <w:rPr>
          <w:color w:val="CCCCCC"/>
          <w:lang w:eastAsia="fr-FR"/>
        </w:rPr>
      </w:pPr>
      <w:r w:rsidRPr="00A439E2">
        <w:rPr>
          <w:lang w:eastAsia="fr-FR"/>
        </w:rPr>
        <w:t>Attributs de la classe :</w:t>
      </w:r>
    </w:p>
    <w:p w14:paraId="5BC538FE" w14:textId="308A4BBF" w:rsidR="00A439E2" w:rsidRPr="00A439E2" w:rsidRDefault="00A439E2" w:rsidP="00A439E2">
      <w:pPr>
        <w:pStyle w:val="Paragraphedeliste"/>
        <w:numPr>
          <w:ilvl w:val="0"/>
          <w:numId w:val="29"/>
        </w:numPr>
        <w:rPr>
          <w:color w:val="CCCCCC"/>
          <w:lang w:eastAsia="fr-FR"/>
        </w:rPr>
      </w:pPr>
      <w:r>
        <w:rPr>
          <w:lang w:eastAsia="fr-FR"/>
        </w:rPr>
        <w:t>« </w:t>
      </w:r>
      <w:proofErr w:type="spellStart"/>
      <w:proofErr w:type="gramStart"/>
      <w:r w:rsidRPr="00D904A9">
        <w:rPr>
          <w:b/>
          <w:bCs/>
          <w:lang w:eastAsia="fr-FR"/>
        </w:rPr>
        <w:t>species</w:t>
      </w:r>
      <w:proofErr w:type="spellEnd"/>
      <w:proofErr w:type="gramEnd"/>
      <w:r>
        <w:rPr>
          <w:lang w:eastAsia="fr-FR"/>
        </w:rPr>
        <w:t> »</w:t>
      </w:r>
      <w:r w:rsidRPr="00A439E2">
        <w:rPr>
          <w:lang w:eastAsia="fr-FR"/>
        </w:rPr>
        <w:t>, l'espèce en chaîne de caractères</w:t>
      </w:r>
      <w:r w:rsidR="00D904A9">
        <w:rPr>
          <w:lang w:eastAsia="fr-FR"/>
        </w:rPr>
        <w:t xml:space="preserve"> (exemple : « Baleine », « Pangolin »…)</w:t>
      </w:r>
    </w:p>
    <w:p w14:paraId="7BFE7E62" w14:textId="0B846CA0" w:rsidR="00A439E2" w:rsidRPr="00A439E2" w:rsidRDefault="00A439E2" w:rsidP="00A439E2">
      <w:pPr>
        <w:pStyle w:val="Paragraphedeliste"/>
        <w:numPr>
          <w:ilvl w:val="0"/>
          <w:numId w:val="29"/>
        </w:numPr>
        <w:rPr>
          <w:color w:val="CCCCCC"/>
          <w:lang w:eastAsia="fr-FR"/>
        </w:rPr>
      </w:pPr>
      <w:r>
        <w:rPr>
          <w:lang w:eastAsia="fr-FR"/>
        </w:rPr>
        <w:t>« </w:t>
      </w:r>
      <w:proofErr w:type="spellStart"/>
      <w:proofErr w:type="gramStart"/>
      <w:r w:rsidR="00D904A9">
        <w:rPr>
          <w:b/>
          <w:bCs/>
          <w:lang w:eastAsia="fr-FR"/>
        </w:rPr>
        <w:t>ecosystem</w:t>
      </w:r>
      <w:proofErr w:type="spellEnd"/>
      <w:proofErr w:type="gramEnd"/>
      <w:r w:rsidR="00D904A9">
        <w:rPr>
          <w:b/>
          <w:bCs/>
          <w:lang w:eastAsia="fr-FR"/>
        </w:rPr>
        <w:t xml:space="preserve"> </w:t>
      </w:r>
      <w:r>
        <w:rPr>
          <w:lang w:eastAsia="fr-FR"/>
        </w:rPr>
        <w:t>»</w:t>
      </w:r>
      <w:r w:rsidRPr="00A439E2">
        <w:rPr>
          <w:lang w:eastAsia="fr-FR"/>
        </w:rPr>
        <w:t xml:space="preserve">, </w:t>
      </w:r>
      <w:r w:rsidR="00D904A9">
        <w:rPr>
          <w:lang w:eastAsia="fr-FR"/>
        </w:rPr>
        <w:t>l’écosystème dans lequel l’animal vit (exemple : « Savane », « Fonds marins », « Jungle »)</w:t>
      </w:r>
    </w:p>
    <w:p w14:paraId="6D437BB9" w14:textId="77777777" w:rsidR="00A439E2" w:rsidRPr="00A439E2" w:rsidRDefault="00A439E2" w:rsidP="00A439E2">
      <w:pPr>
        <w:rPr>
          <w:color w:val="CCCCCC"/>
          <w:lang w:eastAsia="fr-FR"/>
        </w:rPr>
      </w:pPr>
    </w:p>
    <w:p w14:paraId="50EE4771" w14:textId="77777777" w:rsidR="00A439E2" w:rsidRDefault="00A439E2" w:rsidP="00A439E2">
      <w:pPr>
        <w:rPr>
          <w:lang w:eastAsia="fr-FR"/>
        </w:rPr>
      </w:pPr>
      <w:r w:rsidRPr="00A439E2">
        <w:rPr>
          <w:lang w:eastAsia="fr-FR"/>
        </w:rPr>
        <w:t>Méthodes de la classe :</w:t>
      </w:r>
    </w:p>
    <w:p w14:paraId="668878DC" w14:textId="1D13AC3C" w:rsidR="00774227" w:rsidRPr="00774227" w:rsidRDefault="00774227" w:rsidP="00774227">
      <w:pPr>
        <w:pStyle w:val="Paragraphedeliste"/>
        <w:numPr>
          <w:ilvl w:val="0"/>
          <w:numId w:val="29"/>
        </w:numPr>
        <w:rPr>
          <w:lang w:eastAsia="fr-FR"/>
        </w:rPr>
      </w:pPr>
      <w:r w:rsidRPr="00774227">
        <w:rPr>
          <w:lang w:eastAsia="fr-FR"/>
        </w:rPr>
        <w:t>Constructeur </w:t>
      </w:r>
    </w:p>
    <w:p w14:paraId="60378ECB" w14:textId="79DC8E2E" w:rsidR="00A439E2" w:rsidRPr="00A439E2" w:rsidRDefault="00A439E2" w:rsidP="00A439E2">
      <w:pPr>
        <w:pStyle w:val="Paragraphedeliste"/>
        <w:numPr>
          <w:ilvl w:val="0"/>
          <w:numId w:val="29"/>
        </w:numPr>
        <w:rPr>
          <w:color w:val="CCCCCC"/>
          <w:lang w:eastAsia="fr-FR"/>
        </w:rPr>
      </w:pPr>
      <w:proofErr w:type="gramStart"/>
      <w:r w:rsidRPr="00A439E2">
        <w:rPr>
          <w:lang w:eastAsia="fr-FR"/>
        </w:rPr>
        <w:t>getters</w:t>
      </w:r>
      <w:proofErr w:type="gramEnd"/>
      <w:r w:rsidRPr="00A439E2">
        <w:rPr>
          <w:lang w:eastAsia="fr-FR"/>
        </w:rPr>
        <w:t xml:space="preserve"> pour les attributs</w:t>
      </w:r>
      <w:r>
        <w:rPr>
          <w:lang w:eastAsia="fr-FR"/>
        </w:rPr>
        <w:t xml:space="preserve"> privés</w:t>
      </w:r>
    </w:p>
    <w:p w14:paraId="4E6DEC4B" w14:textId="2336D096" w:rsidR="00A439E2" w:rsidRPr="00A439E2" w:rsidRDefault="00A439E2" w:rsidP="00A439E2">
      <w:pPr>
        <w:pStyle w:val="Paragraphedeliste"/>
        <w:numPr>
          <w:ilvl w:val="0"/>
          <w:numId w:val="29"/>
        </w:numPr>
        <w:rPr>
          <w:color w:val="CCCCCC"/>
          <w:lang w:eastAsia="fr-FR"/>
        </w:rPr>
      </w:pPr>
      <w:proofErr w:type="gramStart"/>
      <w:r w:rsidRPr="00A439E2">
        <w:rPr>
          <w:lang w:eastAsia="fr-FR"/>
        </w:rPr>
        <w:t>setters</w:t>
      </w:r>
      <w:proofErr w:type="gramEnd"/>
      <w:r w:rsidRPr="00A439E2">
        <w:rPr>
          <w:lang w:eastAsia="fr-FR"/>
        </w:rPr>
        <w:t xml:space="preserve"> pour les attributs</w:t>
      </w:r>
      <w:r>
        <w:rPr>
          <w:lang w:eastAsia="fr-FR"/>
        </w:rPr>
        <w:t xml:space="preserve"> privés</w:t>
      </w:r>
    </w:p>
    <w:p w14:paraId="6A0EDE52" w14:textId="4B27ABF5" w:rsidR="00A439E2" w:rsidRPr="00A439E2" w:rsidRDefault="00A439E2" w:rsidP="00A439E2">
      <w:pPr>
        <w:pStyle w:val="Paragraphedeliste"/>
        <w:numPr>
          <w:ilvl w:val="0"/>
          <w:numId w:val="29"/>
        </w:numPr>
        <w:rPr>
          <w:color w:val="CCCCCC"/>
          <w:lang w:eastAsia="fr-FR"/>
        </w:rPr>
      </w:pPr>
      <w:proofErr w:type="spellStart"/>
      <w:proofErr w:type="gramStart"/>
      <w:r w:rsidRPr="00A439E2">
        <w:rPr>
          <w:lang w:eastAsia="fr-FR"/>
        </w:rPr>
        <w:t>toString</w:t>
      </w:r>
      <w:proofErr w:type="spellEnd"/>
      <w:r w:rsidRPr="00A439E2">
        <w:rPr>
          <w:lang w:eastAsia="fr-FR"/>
        </w:rPr>
        <w:t>(</w:t>
      </w:r>
      <w:proofErr w:type="gramEnd"/>
      <w:r w:rsidRPr="00A439E2">
        <w:rPr>
          <w:lang w:eastAsia="fr-FR"/>
        </w:rPr>
        <w:t xml:space="preserve">) </w:t>
      </w:r>
      <w:r w:rsidR="00774227">
        <w:rPr>
          <w:lang w:eastAsia="fr-FR"/>
        </w:rPr>
        <w:t>qui permet</w:t>
      </w:r>
      <w:r w:rsidRPr="00A439E2">
        <w:rPr>
          <w:lang w:eastAsia="fr-FR"/>
        </w:rPr>
        <w:t xml:space="preserve"> de représenter sous forme de chaîne de caractère un objet de la classe "Animal"</w:t>
      </w:r>
    </w:p>
    <w:p w14:paraId="79BAAF27" w14:textId="77777777" w:rsidR="00A439E2" w:rsidRDefault="00A439E2" w:rsidP="00A439E2"/>
    <w:p w14:paraId="679F739E" w14:textId="2378EFFE" w:rsidR="009E2721" w:rsidRDefault="00A439E2" w:rsidP="00A439E2">
      <w:pPr>
        <w:pStyle w:val="Titre3"/>
      </w:pPr>
      <w:r>
        <w:t>Classe « </w:t>
      </w:r>
      <w:proofErr w:type="spellStart"/>
      <w:r w:rsidR="00C66CF4">
        <w:t>Land</w:t>
      </w:r>
      <w:r w:rsidR="00774227">
        <w:t>Mammal</w:t>
      </w:r>
      <w:proofErr w:type="spellEnd"/>
      <w:r w:rsidR="00774227">
        <w:t> »</w:t>
      </w:r>
    </w:p>
    <w:p w14:paraId="378799D9" w14:textId="6F0D2F2B" w:rsidR="00774227" w:rsidRDefault="00774227" w:rsidP="00774227">
      <w:pPr>
        <w:rPr>
          <w:b/>
          <w:bCs/>
        </w:rPr>
      </w:pPr>
      <w:r>
        <w:t>Classe représentant un mammifère</w:t>
      </w:r>
      <w:r w:rsidR="004277E7">
        <w:t xml:space="preserve"> terrestre</w:t>
      </w:r>
      <w:r>
        <w:t xml:space="preserve">, </w:t>
      </w:r>
      <w:r w:rsidRPr="00774227">
        <w:rPr>
          <w:b/>
          <w:bCs/>
        </w:rPr>
        <w:t>hérite de la classe « Animal ».</w:t>
      </w:r>
    </w:p>
    <w:p w14:paraId="50015BFD" w14:textId="08A1B714" w:rsidR="004277E7" w:rsidRPr="004277E7" w:rsidRDefault="004277E7" w:rsidP="00774227">
      <w:r>
        <w:t xml:space="preserve">Nous considèrerons que tout mammifère terrestre est caractérisé par sa fourrure. </w:t>
      </w:r>
    </w:p>
    <w:p w14:paraId="7AF6C1FF" w14:textId="77777777" w:rsidR="00774227" w:rsidRDefault="00774227" w:rsidP="00774227"/>
    <w:p w14:paraId="4F596197" w14:textId="11C7EC8C" w:rsidR="00774227" w:rsidRDefault="00774227" w:rsidP="00774227">
      <w:r>
        <w:t>Attributs en plus par rapport à la classe mère :</w:t>
      </w:r>
    </w:p>
    <w:p w14:paraId="4426E516" w14:textId="322420B0" w:rsidR="00774227" w:rsidRDefault="00774227" w:rsidP="00774227">
      <w:pPr>
        <w:pStyle w:val="Paragraphedeliste"/>
        <w:numPr>
          <w:ilvl w:val="0"/>
          <w:numId w:val="29"/>
        </w:numPr>
      </w:pPr>
      <w:r>
        <w:t>« </w:t>
      </w:r>
      <w:proofErr w:type="spellStart"/>
      <w:proofErr w:type="gramStart"/>
      <w:r w:rsidRPr="00D904A9">
        <w:rPr>
          <w:b/>
          <w:bCs/>
        </w:rPr>
        <w:t>furColor</w:t>
      </w:r>
      <w:proofErr w:type="spellEnd"/>
      <w:proofErr w:type="gramEnd"/>
      <w:r>
        <w:t> » : chaîne de caractère qui permet de stocker la couleur de la fourrure</w:t>
      </w:r>
      <w:r w:rsidR="00D904A9">
        <w:t xml:space="preserve"> en toutes lettres</w:t>
      </w:r>
      <w:r>
        <w:t xml:space="preserve"> (exemple : « Brun »)</w:t>
      </w:r>
    </w:p>
    <w:p w14:paraId="39140369" w14:textId="77777777" w:rsidR="00774227" w:rsidRDefault="00774227" w:rsidP="00774227"/>
    <w:p w14:paraId="73CE39E7" w14:textId="77777777" w:rsidR="00774227" w:rsidRDefault="00774227" w:rsidP="00774227">
      <w:r>
        <w:t>Méthode de la classe :</w:t>
      </w:r>
    </w:p>
    <w:p w14:paraId="244F4024" w14:textId="55D28D9D" w:rsidR="005A5344" w:rsidRDefault="005A5344" w:rsidP="005A5344">
      <w:pPr>
        <w:pStyle w:val="Paragraphedeliste"/>
        <w:numPr>
          <w:ilvl w:val="0"/>
          <w:numId w:val="29"/>
        </w:numPr>
      </w:pPr>
      <w:r>
        <w:t>Constructeur (qui fera appel au constructeur de la classe mère)</w:t>
      </w:r>
    </w:p>
    <w:p w14:paraId="49F33977" w14:textId="2781E8C5" w:rsidR="00774227" w:rsidRDefault="00774227" w:rsidP="00774227">
      <w:pPr>
        <w:pStyle w:val="Paragraphedeliste"/>
        <w:numPr>
          <w:ilvl w:val="0"/>
          <w:numId w:val="29"/>
        </w:numPr>
      </w:pPr>
      <w:r>
        <w:t>Getter sur le nouvel attribut privé</w:t>
      </w:r>
    </w:p>
    <w:p w14:paraId="4444A79B" w14:textId="2B739905" w:rsidR="00774227" w:rsidRDefault="00774227" w:rsidP="00774227">
      <w:pPr>
        <w:pStyle w:val="Paragraphedeliste"/>
        <w:numPr>
          <w:ilvl w:val="0"/>
          <w:numId w:val="29"/>
        </w:numPr>
      </w:pPr>
      <w:r>
        <w:t>Setter sur le nouvel attribut privé</w:t>
      </w:r>
    </w:p>
    <w:p w14:paraId="10FA8F67" w14:textId="77777777" w:rsidR="00774227" w:rsidRDefault="00774227" w:rsidP="00774227"/>
    <w:p w14:paraId="227A9ED9" w14:textId="73558005" w:rsidR="00774227" w:rsidRDefault="00774227" w:rsidP="00774227">
      <w:r>
        <w:t>Ré-implémentation de méthode :</w:t>
      </w:r>
    </w:p>
    <w:p w14:paraId="27DD299A" w14:textId="2FF5875A" w:rsidR="00774227" w:rsidRDefault="00774227" w:rsidP="00774227">
      <w:pPr>
        <w:pStyle w:val="Paragraphedeliste"/>
        <w:numPr>
          <w:ilvl w:val="0"/>
          <w:numId w:val="29"/>
        </w:numPr>
      </w:pPr>
      <w:proofErr w:type="spellStart"/>
      <w:proofErr w:type="gramStart"/>
      <w:r>
        <w:t>toString</w:t>
      </w:r>
      <w:proofErr w:type="spellEnd"/>
      <w:r>
        <w:t>(</w:t>
      </w:r>
      <w:proofErr w:type="gramEnd"/>
      <w:r>
        <w:t>)</w:t>
      </w:r>
    </w:p>
    <w:p w14:paraId="374C0AA4" w14:textId="77777777" w:rsidR="00774227" w:rsidRDefault="00774227" w:rsidP="00774227"/>
    <w:p w14:paraId="50C943CA" w14:textId="57C4408C" w:rsidR="00774227" w:rsidRPr="00774227" w:rsidRDefault="00774227" w:rsidP="00774227">
      <w:pPr>
        <w:pStyle w:val="Titre3"/>
      </w:pPr>
      <w:r>
        <w:t>Classe « Bird »</w:t>
      </w:r>
    </w:p>
    <w:p w14:paraId="0F1EBE74" w14:textId="346D16A6" w:rsidR="00774227" w:rsidRDefault="00774227" w:rsidP="00774227">
      <w:r>
        <w:t xml:space="preserve">Classe représentant un oiseau, </w:t>
      </w:r>
      <w:r w:rsidRPr="00774227">
        <w:rPr>
          <w:b/>
          <w:bCs/>
        </w:rPr>
        <w:t>hérite de la classe « Animal ».</w:t>
      </w:r>
    </w:p>
    <w:p w14:paraId="297D2908" w14:textId="77777777" w:rsidR="00774227" w:rsidRDefault="00774227" w:rsidP="00774227"/>
    <w:p w14:paraId="419BD6EC" w14:textId="77777777" w:rsidR="00774227" w:rsidRDefault="00774227" w:rsidP="00774227">
      <w:r>
        <w:t>Attributs en plus par rapport à la classe mère :</w:t>
      </w:r>
    </w:p>
    <w:p w14:paraId="1290EC5C" w14:textId="0A501756" w:rsidR="00774227" w:rsidRPr="00774227" w:rsidRDefault="00774227" w:rsidP="00774227">
      <w:pPr>
        <w:pStyle w:val="Paragraphedeliste"/>
        <w:numPr>
          <w:ilvl w:val="0"/>
          <w:numId w:val="29"/>
        </w:numPr>
      </w:pPr>
      <w:r w:rsidRPr="00774227">
        <w:t>« </w:t>
      </w:r>
      <w:proofErr w:type="spellStart"/>
      <w:proofErr w:type="gramStart"/>
      <w:r w:rsidRPr="00D904A9">
        <w:rPr>
          <w:b/>
          <w:bCs/>
        </w:rPr>
        <w:t>wingSpan</w:t>
      </w:r>
      <w:proofErr w:type="spellEnd"/>
      <w:proofErr w:type="gramEnd"/>
      <w:r w:rsidRPr="00774227">
        <w:t xml:space="preserve"> » : entier stockant </w:t>
      </w:r>
      <w:r w:rsidRPr="00774227">
        <w:rPr>
          <w:b/>
          <w:bCs/>
        </w:rPr>
        <w:t>l’envergure de l’oiseau en cm</w:t>
      </w:r>
    </w:p>
    <w:p w14:paraId="5CC849FB" w14:textId="77777777" w:rsidR="00774227" w:rsidRPr="00774227" w:rsidRDefault="00774227" w:rsidP="00774227"/>
    <w:p w14:paraId="0ACB03BE" w14:textId="77777777" w:rsidR="00774227" w:rsidRDefault="00774227" w:rsidP="00774227">
      <w:r>
        <w:t>Méthode de la classe :</w:t>
      </w:r>
    </w:p>
    <w:p w14:paraId="4D8E584C" w14:textId="7348FBC0" w:rsidR="005A5344" w:rsidRDefault="005A5344" w:rsidP="00774227">
      <w:pPr>
        <w:pStyle w:val="Paragraphedeliste"/>
        <w:numPr>
          <w:ilvl w:val="0"/>
          <w:numId w:val="29"/>
        </w:numPr>
      </w:pPr>
      <w:r>
        <w:t>Constructeur (qui fera appel au constructeur de la classe mère)</w:t>
      </w:r>
    </w:p>
    <w:p w14:paraId="295B5688" w14:textId="77777777" w:rsidR="00774227" w:rsidRDefault="00774227" w:rsidP="00774227">
      <w:pPr>
        <w:pStyle w:val="Paragraphedeliste"/>
        <w:numPr>
          <w:ilvl w:val="0"/>
          <w:numId w:val="29"/>
        </w:numPr>
      </w:pPr>
      <w:r>
        <w:t>Getter sur le nouvel attribut privé</w:t>
      </w:r>
    </w:p>
    <w:p w14:paraId="30137653" w14:textId="77777777" w:rsidR="00774227" w:rsidRDefault="00774227" w:rsidP="00774227">
      <w:pPr>
        <w:pStyle w:val="Paragraphedeliste"/>
        <w:numPr>
          <w:ilvl w:val="0"/>
          <w:numId w:val="29"/>
        </w:numPr>
      </w:pPr>
      <w:r>
        <w:lastRenderedPageBreak/>
        <w:t>Setter sur le nouvel attribut privé</w:t>
      </w:r>
    </w:p>
    <w:p w14:paraId="75AF1C99" w14:textId="77777777" w:rsidR="00774227" w:rsidRDefault="00774227" w:rsidP="00774227"/>
    <w:p w14:paraId="59E9209A" w14:textId="77777777" w:rsidR="00774227" w:rsidRDefault="00774227" w:rsidP="00774227">
      <w:r>
        <w:t>Ré-implémentation de méthode :</w:t>
      </w:r>
    </w:p>
    <w:p w14:paraId="5F949A12" w14:textId="77777777" w:rsidR="00774227" w:rsidRDefault="00774227" w:rsidP="00774227">
      <w:pPr>
        <w:pStyle w:val="Paragraphedeliste"/>
        <w:numPr>
          <w:ilvl w:val="0"/>
          <w:numId w:val="29"/>
        </w:numPr>
      </w:pPr>
      <w:proofErr w:type="spellStart"/>
      <w:proofErr w:type="gramStart"/>
      <w:r>
        <w:t>toString</w:t>
      </w:r>
      <w:proofErr w:type="spellEnd"/>
      <w:r>
        <w:t>(</w:t>
      </w:r>
      <w:proofErr w:type="gramEnd"/>
      <w:r>
        <w:t>)</w:t>
      </w:r>
    </w:p>
    <w:p w14:paraId="23A8E51A" w14:textId="77777777" w:rsidR="00774227" w:rsidRDefault="00774227" w:rsidP="00774227"/>
    <w:p w14:paraId="7C0A70CD" w14:textId="5963D594" w:rsidR="00774227" w:rsidRDefault="00774227" w:rsidP="00774227">
      <w:pPr>
        <w:pStyle w:val="Titre3"/>
      </w:pPr>
      <w:r>
        <w:t>Classe « Fish »</w:t>
      </w:r>
    </w:p>
    <w:p w14:paraId="5A6D4FE1" w14:textId="41BE66BA" w:rsidR="00774227" w:rsidRDefault="00774227" w:rsidP="00774227">
      <w:r>
        <w:t>Classe représentant un poisson, hérite de la classe « Animal ».</w:t>
      </w:r>
    </w:p>
    <w:p w14:paraId="20E689DE" w14:textId="54440013" w:rsidR="004277E7" w:rsidRDefault="004277E7" w:rsidP="00774227">
      <w:r>
        <w:t>Nous considèrerons que tout</w:t>
      </w:r>
      <w:r>
        <w:t xml:space="preserve"> poisson</w:t>
      </w:r>
      <w:r>
        <w:t xml:space="preserve"> est caractérisé par </w:t>
      </w:r>
      <w:r>
        <w:t>une profondeur d’eau dans laquelle il vit en milieu naturel)</w:t>
      </w:r>
    </w:p>
    <w:p w14:paraId="2E9E507E" w14:textId="77777777" w:rsidR="00774227" w:rsidRDefault="00774227" w:rsidP="00774227"/>
    <w:p w14:paraId="0A82BEE1" w14:textId="77777777" w:rsidR="00774227" w:rsidRDefault="00774227" w:rsidP="00774227">
      <w:r>
        <w:t>Attributs en plus par rapport à la classe mère :</w:t>
      </w:r>
    </w:p>
    <w:p w14:paraId="54E16DB1" w14:textId="041CE55C" w:rsidR="00774227" w:rsidRDefault="00774227" w:rsidP="00774227">
      <w:pPr>
        <w:pStyle w:val="Paragraphedeliste"/>
        <w:numPr>
          <w:ilvl w:val="0"/>
          <w:numId w:val="29"/>
        </w:numPr>
      </w:pPr>
      <w:r>
        <w:t>« </w:t>
      </w:r>
      <w:proofErr w:type="spellStart"/>
      <w:proofErr w:type="gramStart"/>
      <w:r w:rsidRPr="00D904A9">
        <w:rPr>
          <w:b/>
          <w:bCs/>
        </w:rPr>
        <w:t>preferredWaterDepth</w:t>
      </w:r>
      <w:proofErr w:type="spellEnd"/>
      <w:proofErr w:type="gramEnd"/>
      <w:r>
        <w:t> » : entier qui permet de stocker la profondeur à laquelle le poisson vit en milieu naturel (valeur moyenne</w:t>
      </w:r>
      <w:r w:rsidR="00D904A9">
        <w:t xml:space="preserve"> en </w:t>
      </w:r>
      <w:r w:rsidR="00D904A9" w:rsidRPr="00D904A9">
        <w:rPr>
          <w:b/>
          <w:bCs/>
        </w:rPr>
        <w:t>cm</w:t>
      </w:r>
      <w:r>
        <w:t>)</w:t>
      </w:r>
      <w:r w:rsidR="004277E7">
        <w:t xml:space="preserve">. Exemple : un poisson rouge pourrait avoir </w:t>
      </w:r>
      <w:proofErr w:type="gramStart"/>
      <w:r w:rsidR="004277E7">
        <w:t>un valeur</w:t>
      </w:r>
      <w:proofErr w:type="gramEnd"/>
      <w:r w:rsidR="004277E7">
        <w:t xml:space="preserve"> de 30 cm.</w:t>
      </w:r>
    </w:p>
    <w:p w14:paraId="673A02BB" w14:textId="77777777" w:rsidR="00774227" w:rsidRDefault="00774227" w:rsidP="00774227"/>
    <w:p w14:paraId="37879B32" w14:textId="77777777" w:rsidR="00774227" w:rsidRDefault="00774227" w:rsidP="00774227">
      <w:r>
        <w:t>Méthode de la classe :</w:t>
      </w:r>
    </w:p>
    <w:p w14:paraId="578882C4" w14:textId="2D836D53" w:rsidR="005A5344" w:rsidRDefault="005A5344" w:rsidP="00774227">
      <w:pPr>
        <w:pStyle w:val="Paragraphedeliste"/>
        <w:numPr>
          <w:ilvl w:val="0"/>
          <w:numId w:val="29"/>
        </w:numPr>
      </w:pPr>
      <w:r>
        <w:t>Constructeur (qui fera appel au constructeur de la classe mère)</w:t>
      </w:r>
    </w:p>
    <w:p w14:paraId="6859B024" w14:textId="77777777" w:rsidR="00774227" w:rsidRDefault="00774227" w:rsidP="00774227">
      <w:pPr>
        <w:pStyle w:val="Paragraphedeliste"/>
        <w:numPr>
          <w:ilvl w:val="0"/>
          <w:numId w:val="29"/>
        </w:numPr>
      </w:pPr>
      <w:r>
        <w:t>Getter sur le nouvel attribut privé</w:t>
      </w:r>
    </w:p>
    <w:p w14:paraId="53C75342" w14:textId="77777777" w:rsidR="00774227" w:rsidRDefault="00774227" w:rsidP="00774227">
      <w:pPr>
        <w:pStyle w:val="Paragraphedeliste"/>
        <w:numPr>
          <w:ilvl w:val="0"/>
          <w:numId w:val="29"/>
        </w:numPr>
      </w:pPr>
      <w:r>
        <w:t>Setter sur le nouvel attribut privé</w:t>
      </w:r>
    </w:p>
    <w:p w14:paraId="20D1E052" w14:textId="77777777" w:rsidR="00774227" w:rsidRDefault="00774227" w:rsidP="00774227"/>
    <w:p w14:paraId="2E977F5C" w14:textId="77777777" w:rsidR="00774227" w:rsidRDefault="00774227" w:rsidP="00774227">
      <w:r>
        <w:t>Ré-implémentation de méthode :</w:t>
      </w:r>
    </w:p>
    <w:p w14:paraId="04FDB089" w14:textId="77777777" w:rsidR="00774227" w:rsidRDefault="00774227" w:rsidP="00774227">
      <w:pPr>
        <w:pStyle w:val="Paragraphedeliste"/>
        <w:numPr>
          <w:ilvl w:val="0"/>
          <w:numId w:val="29"/>
        </w:numPr>
      </w:pPr>
      <w:proofErr w:type="spellStart"/>
      <w:proofErr w:type="gramStart"/>
      <w:r>
        <w:t>toString</w:t>
      </w:r>
      <w:proofErr w:type="spellEnd"/>
      <w:r>
        <w:t>(</w:t>
      </w:r>
      <w:proofErr w:type="gramEnd"/>
      <w:r>
        <w:t>)</w:t>
      </w:r>
    </w:p>
    <w:p w14:paraId="7976895F" w14:textId="77777777" w:rsidR="00774227" w:rsidRDefault="00774227" w:rsidP="00774227"/>
    <w:p w14:paraId="34D3385C" w14:textId="77777777" w:rsidR="005A5344" w:rsidRDefault="005A5344" w:rsidP="005A5344"/>
    <w:tbl>
      <w:tblPr>
        <w:tblStyle w:val="Grilledutableau"/>
        <w:tblW w:w="0" w:type="auto"/>
        <w:tblLook w:val="04A0" w:firstRow="1" w:lastRow="0" w:firstColumn="1" w:lastColumn="0" w:noHBand="0" w:noVBand="1"/>
      </w:tblPr>
      <w:tblGrid>
        <w:gridCol w:w="9921"/>
      </w:tblGrid>
      <w:tr w:rsidR="005A5344" w14:paraId="19C06F8A" w14:textId="77777777" w:rsidTr="00F62B4F">
        <w:tc>
          <w:tcPr>
            <w:tcW w:w="9921" w:type="dxa"/>
            <w:tcBorders>
              <w:top w:val="nil"/>
              <w:left w:val="single" w:sz="48" w:space="0" w:color="FFC000"/>
              <w:bottom w:val="nil"/>
              <w:right w:val="nil"/>
            </w:tcBorders>
            <w:shd w:val="clear" w:color="auto" w:fill="FFE697"/>
          </w:tcPr>
          <w:p w14:paraId="2625F8A4" w14:textId="77777777" w:rsidR="005A5344" w:rsidRPr="009105A4" w:rsidRDefault="005A5344" w:rsidP="00F62B4F">
            <w:pPr>
              <w:rPr>
                <w:b/>
                <w:bCs/>
              </w:rPr>
            </w:pPr>
            <w:r>
              <w:rPr>
                <w:b/>
                <w:bCs/>
              </w:rPr>
              <w:t>Attention</w:t>
            </w:r>
          </w:p>
        </w:tc>
      </w:tr>
      <w:tr w:rsidR="005A5344" w14:paraId="0A0184D1" w14:textId="77777777" w:rsidTr="00F62B4F">
        <w:trPr>
          <w:trHeight w:val="401"/>
        </w:trPr>
        <w:tc>
          <w:tcPr>
            <w:tcW w:w="9921" w:type="dxa"/>
            <w:tcBorders>
              <w:top w:val="nil"/>
              <w:left w:val="single" w:sz="48" w:space="0" w:color="FFC000"/>
              <w:bottom w:val="nil"/>
              <w:right w:val="nil"/>
            </w:tcBorders>
          </w:tcPr>
          <w:p w14:paraId="78EA372A" w14:textId="77777777" w:rsidR="005A5344" w:rsidRDefault="005A5344" w:rsidP="00F62B4F">
            <w:pPr>
              <w:suppressAutoHyphens w:val="0"/>
              <w:spacing w:before="100" w:beforeAutospacing="1" w:afterAutospacing="1" w:line="240" w:lineRule="auto"/>
              <w:ind w:right="0"/>
              <w:jc w:val="left"/>
            </w:pPr>
          </w:p>
          <w:p w14:paraId="7256BD0D" w14:textId="77777777" w:rsidR="005A5344" w:rsidRDefault="005A5344" w:rsidP="00F62B4F">
            <w:pPr>
              <w:suppressAutoHyphens w:val="0"/>
              <w:spacing w:before="100" w:beforeAutospacing="1" w:afterAutospacing="1" w:line="240" w:lineRule="auto"/>
              <w:ind w:right="0"/>
              <w:jc w:val="left"/>
            </w:pPr>
            <w:r>
              <w:t>Dans les constructeurs des classes filles il est préconisé d’appeler le constructeur de la classe mère afin d’initialiser les attributs.</w:t>
            </w:r>
          </w:p>
          <w:p w14:paraId="31E04AEB" w14:textId="180458D6" w:rsidR="005A5344" w:rsidRDefault="005A5344" w:rsidP="00F62B4F">
            <w:pPr>
              <w:suppressAutoHyphens w:val="0"/>
              <w:spacing w:before="100" w:beforeAutospacing="1" w:afterAutospacing="1" w:line="240" w:lineRule="auto"/>
              <w:ind w:right="0"/>
              <w:jc w:val="left"/>
            </w:pPr>
            <w:r>
              <w:t>Ceci peut être fait en utilisant le mot clef « </w:t>
            </w:r>
            <w:r w:rsidRPr="005A5344">
              <w:rPr>
                <w:b/>
                <w:bCs/>
              </w:rPr>
              <w:t>super</w:t>
            </w:r>
            <w:r>
              <w:t> ».</w:t>
            </w:r>
          </w:p>
          <w:p w14:paraId="5C656DD6" w14:textId="75DBB318" w:rsidR="005A5344" w:rsidRDefault="005A5344" w:rsidP="00F62B4F">
            <w:pPr>
              <w:suppressAutoHyphens w:val="0"/>
              <w:spacing w:before="100" w:beforeAutospacing="1" w:afterAutospacing="1" w:line="240" w:lineRule="auto"/>
              <w:ind w:right="0"/>
              <w:jc w:val="left"/>
              <w:rPr>
                <w:rFonts w:ascii="Times New Roman" w:hAnsi="Times New Roman"/>
                <w:sz w:val="24"/>
                <w:szCs w:val="24"/>
                <w:lang w:eastAsia="fr-FR"/>
              </w:rPr>
            </w:pPr>
            <w:r w:rsidRPr="005A5344">
              <w:t>Lisez l’article suivant pour apprendre à vous</w:t>
            </w:r>
            <w:r w:rsidR="00A74DD2">
              <w:t xml:space="preserve"> </w:t>
            </w:r>
            <w:r w:rsidRPr="005A5344">
              <w:t>servir</w:t>
            </w:r>
            <w:r>
              <w:t xml:space="preserve"> </w:t>
            </w:r>
            <w:r w:rsidR="00A74DD2">
              <w:t>de « </w:t>
            </w:r>
            <w:r w:rsidR="00A74DD2" w:rsidRPr="00A74DD2">
              <w:rPr>
                <w:b/>
                <w:bCs/>
              </w:rPr>
              <w:t>super</w:t>
            </w:r>
            <w:r w:rsidR="00A74DD2">
              <w:t> </w:t>
            </w:r>
            <w:proofErr w:type="gramStart"/>
            <w:r w:rsidR="00A74DD2">
              <w:t>»</w:t>
            </w:r>
            <w:r w:rsidRPr="005A5344">
              <w:t>:</w:t>
            </w:r>
            <w:proofErr w:type="gramEnd"/>
            <w:r w:rsidRPr="005A5344">
              <w:t xml:space="preserve"> </w:t>
            </w:r>
            <w:hyperlink r:id="rId19" w:history="1">
              <w:r w:rsidRPr="005A5344">
                <w:rPr>
                  <w:rStyle w:val="Lienhypertexte"/>
                  <w:rFonts w:ascii="Times New Roman" w:hAnsi="Times New Roman"/>
                  <w:sz w:val="24"/>
                  <w:szCs w:val="24"/>
                  <w:lang w:eastAsia="fr-FR"/>
                </w:rPr>
                <w:t>https://codegym.cc/fr/groups/posts/fr.655.super-mot-cle-en-java</w:t>
              </w:r>
            </w:hyperlink>
          </w:p>
          <w:p w14:paraId="0683D14F" w14:textId="5DA2531C" w:rsidR="005A5344" w:rsidRPr="00AC74A6" w:rsidRDefault="005A5344" w:rsidP="00F62B4F">
            <w:pPr>
              <w:suppressAutoHyphens w:val="0"/>
              <w:spacing w:before="100" w:beforeAutospacing="1" w:afterAutospacing="1" w:line="240" w:lineRule="auto"/>
              <w:ind w:right="0"/>
              <w:jc w:val="left"/>
              <w:rPr>
                <w:rFonts w:ascii="Times New Roman" w:hAnsi="Times New Roman"/>
                <w:sz w:val="24"/>
                <w:szCs w:val="24"/>
                <w:lang w:eastAsia="fr-FR"/>
              </w:rPr>
            </w:pPr>
          </w:p>
        </w:tc>
      </w:tr>
    </w:tbl>
    <w:p w14:paraId="51DF251C" w14:textId="07ECA0BF" w:rsidR="009E2721" w:rsidRDefault="009E2721" w:rsidP="00A439E2">
      <w:pPr>
        <w:jc w:val="left"/>
      </w:pPr>
    </w:p>
    <w:tbl>
      <w:tblPr>
        <w:tblStyle w:val="Grilledutableau"/>
        <w:tblW w:w="0" w:type="auto"/>
        <w:tblLook w:val="04A0" w:firstRow="1" w:lastRow="0" w:firstColumn="1" w:lastColumn="0" w:noHBand="0" w:noVBand="1"/>
      </w:tblPr>
      <w:tblGrid>
        <w:gridCol w:w="9921"/>
      </w:tblGrid>
      <w:tr w:rsidR="004277E7" w14:paraId="146C3565" w14:textId="77777777" w:rsidTr="00DA4AB3">
        <w:tc>
          <w:tcPr>
            <w:tcW w:w="9921" w:type="dxa"/>
            <w:tcBorders>
              <w:top w:val="nil"/>
              <w:left w:val="single" w:sz="36" w:space="0" w:color="448AFF"/>
              <w:bottom w:val="nil"/>
              <w:right w:val="nil"/>
            </w:tcBorders>
            <w:shd w:val="clear" w:color="auto" w:fill="ECF3FF"/>
          </w:tcPr>
          <w:p w14:paraId="5EA2538D" w14:textId="77777777" w:rsidR="004277E7" w:rsidRPr="009F5565" w:rsidRDefault="004277E7" w:rsidP="00DA4AB3">
            <w:pPr>
              <w:tabs>
                <w:tab w:val="left" w:pos="960"/>
              </w:tabs>
              <w:rPr>
                <w:b/>
                <w:bCs/>
              </w:rPr>
            </w:pPr>
            <w:r>
              <w:rPr>
                <w:b/>
                <w:bCs/>
              </w:rPr>
              <w:t>A faire</w:t>
            </w:r>
          </w:p>
        </w:tc>
      </w:tr>
      <w:tr w:rsidR="004277E7" w14:paraId="5CFF3A3A" w14:textId="77777777" w:rsidTr="00DA4AB3">
        <w:trPr>
          <w:trHeight w:val="1014"/>
        </w:trPr>
        <w:tc>
          <w:tcPr>
            <w:tcW w:w="9921" w:type="dxa"/>
            <w:tcBorders>
              <w:top w:val="nil"/>
              <w:left w:val="single" w:sz="36" w:space="0" w:color="448AFF"/>
              <w:bottom w:val="nil"/>
              <w:right w:val="nil"/>
            </w:tcBorders>
          </w:tcPr>
          <w:p w14:paraId="221FFDFB" w14:textId="62D13A9F" w:rsidR="004277E7" w:rsidRDefault="004277E7" w:rsidP="00DA4AB3">
            <w:r>
              <w:t>Implémentez toutes les classes détaillées ci-dessus.</w:t>
            </w:r>
          </w:p>
          <w:p w14:paraId="24EB23C0" w14:textId="77777777" w:rsidR="004277E7" w:rsidRDefault="004277E7" w:rsidP="00DA4AB3"/>
          <w:p w14:paraId="10C7D33B" w14:textId="0C8BFB81" w:rsidR="004277E7" w:rsidRPr="009105A4" w:rsidRDefault="004277E7" w:rsidP="00DA4AB3">
            <w:r>
              <w:t>Testez votre code en instanciant plusieurs animaux de types différents.</w:t>
            </w:r>
          </w:p>
        </w:tc>
      </w:tr>
    </w:tbl>
    <w:p w14:paraId="5D3909A1" w14:textId="4C2BF828" w:rsidR="005A5344" w:rsidRDefault="005A5344">
      <w:pPr>
        <w:suppressAutoHyphens w:val="0"/>
        <w:spacing w:after="0" w:line="240" w:lineRule="auto"/>
        <w:ind w:right="0"/>
        <w:jc w:val="left"/>
      </w:pPr>
      <w:r>
        <w:br w:type="page"/>
      </w:r>
    </w:p>
    <w:p w14:paraId="4DDBFAC9" w14:textId="77777777" w:rsidR="00A010F8" w:rsidRDefault="00A010F8" w:rsidP="00A010F8">
      <w:pPr>
        <w:jc w:val="left"/>
      </w:pPr>
    </w:p>
    <w:p w14:paraId="43A65FF8" w14:textId="5223B9D6" w:rsidR="00774227" w:rsidRDefault="00774227" w:rsidP="0047426D">
      <w:pPr>
        <w:pStyle w:val="Titre2"/>
      </w:pPr>
      <w:r>
        <w:t>Classe abstraite</w:t>
      </w:r>
    </w:p>
    <w:p w14:paraId="2B23F99B" w14:textId="04426A9F" w:rsidR="005A5344" w:rsidRDefault="00774227" w:rsidP="00774227">
      <w:r>
        <w:t xml:space="preserve">Nous pouvons nous poser </w:t>
      </w:r>
      <w:r w:rsidR="005A5344">
        <w:t>des</w:t>
      </w:r>
      <w:r>
        <w:t xml:space="preserve"> question</w:t>
      </w:r>
      <w:r w:rsidR="005A5344">
        <w:t>s</w:t>
      </w:r>
      <w:r>
        <w:t xml:space="preserve"> de conception lors du développement :</w:t>
      </w:r>
    </w:p>
    <w:p w14:paraId="5BCBE3D0" w14:textId="6C6AC409" w:rsidR="005A5344" w:rsidRPr="005A5344" w:rsidRDefault="005A5344" w:rsidP="00774227">
      <w:pPr>
        <w:rPr>
          <w:b/>
          <w:bCs/>
        </w:rPr>
      </w:pPr>
      <w:r w:rsidRPr="005A5344">
        <w:rPr>
          <w:b/>
          <w:bCs/>
        </w:rPr>
        <w:t>Est-ce qu’il est possible d’avoir un animal qui n’a pas de type particulier (qui n’est ni un mammifère, ni un poisson, ni un oiseau) ?</w:t>
      </w:r>
    </w:p>
    <w:p w14:paraId="70D35BD8" w14:textId="77777777" w:rsidR="005A5344" w:rsidRDefault="005A5344" w:rsidP="00774227"/>
    <w:p w14:paraId="73A9C8D6" w14:textId="45CAF380" w:rsidR="005A5344" w:rsidRDefault="005A5344" w:rsidP="00774227">
      <w:pPr>
        <w:rPr>
          <w:b/>
          <w:bCs/>
        </w:rPr>
      </w:pPr>
      <w:r>
        <w:rPr>
          <w:b/>
          <w:bCs/>
        </w:rPr>
        <w:t>Autrement dit : e</w:t>
      </w:r>
      <w:r w:rsidR="00774227" w:rsidRPr="005A5344">
        <w:rPr>
          <w:b/>
          <w:bCs/>
        </w:rPr>
        <w:t xml:space="preserve">st-il pertinent de pouvoir instancier un objet de la classe </w:t>
      </w:r>
      <w:r>
        <w:rPr>
          <w:b/>
          <w:bCs/>
        </w:rPr>
        <w:t>« Animal » ?</w:t>
      </w:r>
    </w:p>
    <w:p w14:paraId="102ABC5D" w14:textId="10618D0C" w:rsidR="005A5344" w:rsidRDefault="005A5344" w:rsidP="00774227">
      <w:pPr>
        <w:rPr>
          <w:b/>
          <w:bCs/>
        </w:rPr>
      </w:pPr>
      <w:r>
        <w:rPr>
          <w:b/>
          <w:bCs/>
        </w:rPr>
        <w:t>Ne vaudrait-il pas mieux pouvoir instancier uniquement des objets des classes filles ?</w:t>
      </w:r>
    </w:p>
    <w:p w14:paraId="1FF4CC98" w14:textId="14C4BD3F" w:rsidR="00774227" w:rsidRDefault="00774227" w:rsidP="00774227">
      <w:pPr>
        <w:rPr>
          <w:b/>
          <w:bCs/>
        </w:rPr>
      </w:pPr>
    </w:p>
    <w:p w14:paraId="4F425AA4" w14:textId="26EDCCA1" w:rsidR="005A5344" w:rsidRPr="005A5344" w:rsidRDefault="005A5344" w:rsidP="00774227">
      <w:r>
        <w:t xml:space="preserve">C’est pour répondre à ce questionnement qu’il existe le </w:t>
      </w:r>
      <w:r w:rsidRPr="005A5344">
        <w:rPr>
          <w:b/>
          <w:bCs/>
        </w:rPr>
        <w:t>mécanisme d’abstraction</w:t>
      </w:r>
      <w:r>
        <w:t xml:space="preserve"> en programmation Objet.</w:t>
      </w:r>
    </w:p>
    <w:p w14:paraId="0A467224" w14:textId="77777777" w:rsidR="0047426D" w:rsidRDefault="0047426D" w:rsidP="005A5344"/>
    <w:tbl>
      <w:tblPr>
        <w:tblStyle w:val="Grilledutableau"/>
        <w:tblW w:w="0" w:type="auto"/>
        <w:tblLook w:val="04A0" w:firstRow="1" w:lastRow="0" w:firstColumn="1" w:lastColumn="0" w:noHBand="0" w:noVBand="1"/>
      </w:tblPr>
      <w:tblGrid>
        <w:gridCol w:w="9921"/>
      </w:tblGrid>
      <w:tr w:rsidR="0047426D" w14:paraId="7C997125" w14:textId="77777777" w:rsidTr="00F62B4F">
        <w:tc>
          <w:tcPr>
            <w:tcW w:w="9921" w:type="dxa"/>
            <w:tcBorders>
              <w:top w:val="nil"/>
              <w:left w:val="single" w:sz="36" w:space="0" w:color="64DD17"/>
              <w:bottom w:val="nil"/>
              <w:right w:val="nil"/>
            </w:tcBorders>
            <w:shd w:val="clear" w:color="auto" w:fill="EFFCE7"/>
          </w:tcPr>
          <w:p w14:paraId="5A90B5C0" w14:textId="77777777" w:rsidR="0047426D" w:rsidRPr="009105A4" w:rsidRDefault="0047426D" w:rsidP="00F62B4F">
            <w:pPr>
              <w:rPr>
                <w:b/>
                <w:bCs/>
              </w:rPr>
            </w:pPr>
            <w:r>
              <w:rPr>
                <w:b/>
                <w:bCs/>
              </w:rPr>
              <w:t>Info</w:t>
            </w:r>
          </w:p>
        </w:tc>
      </w:tr>
      <w:tr w:rsidR="0047426D" w14:paraId="1D034859" w14:textId="77777777" w:rsidTr="00F62B4F">
        <w:trPr>
          <w:trHeight w:val="401"/>
        </w:trPr>
        <w:tc>
          <w:tcPr>
            <w:tcW w:w="9921" w:type="dxa"/>
            <w:tcBorders>
              <w:top w:val="nil"/>
              <w:left w:val="single" w:sz="36" w:space="0" w:color="64DD17"/>
              <w:bottom w:val="nil"/>
              <w:right w:val="nil"/>
            </w:tcBorders>
          </w:tcPr>
          <w:p w14:paraId="518C3086" w14:textId="77777777" w:rsidR="0047426D" w:rsidRDefault="0047426D" w:rsidP="0047426D">
            <w:pPr>
              <w:rPr>
                <w:b/>
                <w:bCs/>
              </w:rPr>
            </w:pPr>
            <w:r>
              <w:t xml:space="preserve">Un classe déclarée </w:t>
            </w:r>
            <w:r w:rsidRPr="005A5344">
              <w:rPr>
                <w:b/>
                <w:bCs/>
              </w:rPr>
              <w:t>abstraite</w:t>
            </w:r>
            <w:r>
              <w:t xml:space="preserve"> (« abstract ») </w:t>
            </w:r>
            <w:r w:rsidRPr="005A5344">
              <w:rPr>
                <w:b/>
                <w:bCs/>
              </w:rPr>
              <w:t>ne peut pas être instanciée.</w:t>
            </w:r>
          </w:p>
          <w:p w14:paraId="0A2E65A4" w14:textId="77777777" w:rsidR="0047426D" w:rsidRDefault="0047426D" w:rsidP="0047426D">
            <w:pPr>
              <w:rPr>
                <w:b/>
                <w:bCs/>
              </w:rPr>
            </w:pPr>
            <w:r>
              <w:t xml:space="preserve">Elle peut, cependant, être </w:t>
            </w:r>
            <w:r w:rsidRPr="0047426D">
              <w:rPr>
                <w:b/>
                <w:bCs/>
              </w:rPr>
              <w:t>utilisée en tant que classe mère.</w:t>
            </w:r>
          </w:p>
          <w:p w14:paraId="30FDF9B4" w14:textId="77777777" w:rsidR="0047426D" w:rsidRDefault="0047426D" w:rsidP="0047426D"/>
          <w:p w14:paraId="259695F3" w14:textId="1A613FEA" w:rsidR="0047426D" w:rsidRPr="00AC74A6" w:rsidRDefault="0047426D" w:rsidP="0047426D">
            <w:pPr>
              <w:suppressAutoHyphens w:val="0"/>
              <w:spacing w:before="100" w:beforeAutospacing="1" w:afterAutospacing="1" w:line="240" w:lineRule="auto"/>
              <w:ind w:right="0"/>
              <w:jc w:val="left"/>
              <w:rPr>
                <w:rFonts w:ascii="Times New Roman" w:hAnsi="Times New Roman"/>
                <w:sz w:val="24"/>
                <w:szCs w:val="24"/>
                <w:lang w:eastAsia="fr-FR"/>
              </w:rPr>
            </w:pPr>
            <w:r>
              <w:t xml:space="preserve">Pour plus d’informations sur les classes abstraites, lisez l’article suivant : </w:t>
            </w:r>
            <w:hyperlink r:id="rId20" w:history="1">
              <w:r w:rsidRPr="0047426D">
                <w:rPr>
                  <w:rStyle w:val="Lienhypertexte"/>
                </w:rPr>
                <w:t>https://gayerie.dev/epsi-b3-java/langage_java/classe_abstraite.html</w:t>
              </w:r>
            </w:hyperlink>
          </w:p>
        </w:tc>
      </w:tr>
    </w:tbl>
    <w:p w14:paraId="44E32F0C" w14:textId="77777777" w:rsidR="0047426D" w:rsidRDefault="0047426D" w:rsidP="005A5344"/>
    <w:p w14:paraId="071C8C0E" w14:textId="03F46276" w:rsidR="005A5344" w:rsidRDefault="005A5344" w:rsidP="00774227"/>
    <w:tbl>
      <w:tblPr>
        <w:tblStyle w:val="Grilledutableau"/>
        <w:tblW w:w="0" w:type="auto"/>
        <w:tblLook w:val="04A0" w:firstRow="1" w:lastRow="0" w:firstColumn="1" w:lastColumn="0" w:noHBand="0" w:noVBand="1"/>
      </w:tblPr>
      <w:tblGrid>
        <w:gridCol w:w="9921"/>
      </w:tblGrid>
      <w:tr w:rsidR="0047426D" w14:paraId="7078CF28" w14:textId="77777777" w:rsidTr="00F62B4F">
        <w:tc>
          <w:tcPr>
            <w:tcW w:w="9921" w:type="dxa"/>
            <w:tcBorders>
              <w:top w:val="nil"/>
              <w:left w:val="single" w:sz="36" w:space="0" w:color="448AFF"/>
              <w:bottom w:val="nil"/>
              <w:right w:val="nil"/>
            </w:tcBorders>
            <w:shd w:val="clear" w:color="auto" w:fill="ECF3FF"/>
          </w:tcPr>
          <w:p w14:paraId="683FBE6A" w14:textId="2B12EF9F" w:rsidR="0047426D" w:rsidRPr="009F5565" w:rsidRDefault="0047426D" w:rsidP="00F62B4F">
            <w:pPr>
              <w:tabs>
                <w:tab w:val="left" w:pos="960"/>
              </w:tabs>
              <w:rPr>
                <w:b/>
                <w:bCs/>
              </w:rPr>
            </w:pPr>
            <w:r>
              <w:rPr>
                <w:b/>
                <w:bCs/>
              </w:rPr>
              <w:t>A faire</w:t>
            </w:r>
          </w:p>
        </w:tc>
      </w:tr>
      <w:tr w:rsidR="0047426D" w14:paraId="3CFA3EAE" w14:textId="77777777" w:rsidTr="00F62B4F">
        <w:trPr>
          <w:trHeight w:val="1014"/>
        </w:trPr>
        <w:tc>
          <w:tcPr>
            <w:tcW w:w="9921" w:type="dxa"/>
            <w:tcBorders>
              <w:top w:val="nil"/>
              <w:left w:val="single" w:sz="36" w:space="0" w:color="448AFF"/>
              <w:bottom w:val="nil"/>
              <w:right w:val="nil"/>
            </w:tcBorders>
          </w:tcPr>
          <w:p w14:paraId="34730E59" w14:textId="1C973165" w:rsidR="0047426D" w:rsidRPr="009105A4" w:rsidRDefault="0047426D" w:rsidP="00F62B4F">
            <w:r>
              <w:t>Déclarez la classe « Animal » en tant que classe abstraite.</w:t>
            </w:r>
          </w:p>
        </w:tc>
      </w:tr>
    </w:tbl>
    <w:p w14:paraId="551A2D11" w14:textId="4F63CD8A" w:rsidR="0047426D" w:rsidRDefault="0047426D" w:rsidP="00774227"/>
    <w:p w14:paraId="16ED4B03" w14:textId="49DF71CF" w:rsidR="004277E7" w:rsidRDefault="004277E7" w:rsidP="00774227">
      <w:r>
        <w:t>En UML la classe abstraite est représentée en mettant son nom en italique :</w:t>
      </w:r>
    </w:p>
    <w:p w14:paraId="4D4F4801" w14:textId="49CC05BD" w:rsidR="004277E7" w:rsidRDefault="00E95E7E" w:rsidP="004277E7">
      <w:pPr>
        <w:jc w:val="center"/>
      </w:pPr>
      <w:r>
        <w:rPr>
          <w:noProof/>
        </w:rPr>
        <mc:AlternateContent>
          <mc:Choice Requires="wps">
            <w:drawing>
              <wp:anchor distT="0" distB="0" distL="114300" distR="114300" simplePos="0" relativeHeight="251737088" behindDoc="0" locked="0" layoutInCell="1" allowOverlap="1" wp14:anchorId="330503DF" wp14:editId="75E6D941">
                <wp:simplePos x="0" y="0"/>
                <wp:positionH relativeFrom="column">
                  <wp:posOffset>3655611</wp:posOffset>
                </wp:positionH>
                <wp:positionV relativeFrom="paragraph">
                  <wp:posOffset>161305</wp:posOffset>
                </wp:positionV>
                <wp:extent cx="529990" cy="17335"/>
                <wp:effectExtent l="38100" t="57150" r="0" b="97155"/>
                <wp:wrapNone/>
                <wp:docPr id="903864579" name="Connecteur droit avec flèche 4"/>
                <wp:cNvGraphicFramePr/>
                <a:graphic xmlns:a="http://schemas.openxmlformats.org/drawingml/2006/main">
                  <a:graphicData uri="http://schemas.microsoft.com/office/word/2010/wordprocessingShape">
                    <wps:wsp>
                      <wps:cNvCnPr/>
                      <wps:spPr>
                        <a:xfrm flipH="1">
                          <a:off x="0" y="0"/>
                          <a:ext cx="529990" cy="1733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80FFA6" id="_x0000_t32" coordsize="21600,21600" o:spt="32" o:oned="t" path="m,l21600,21600e" filled="f">
                <v:path arrowok="t" fillok="f" o:connecttype="none"/>
                <o:lock v:ext="edit" shapetype="t"/>
              </v:shapetype>
              <v:shape id="Connecteur droit avec flèche 4" o:spid="_x0000_s1026" type="#_x0000_t32" style="position:absolute;margin-left:287.85pt;margin-top:12.7pt;width:41.75pt;height:1.3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" strokecolor="red">
                <v:stroke endarrow="block"/>
              </v:shape>
            </w:pict>
          </mc:Fallback>
        </mc:AlternateContent>
      </w:r>
      <w:r>
        <w:rPr>
          <w:noProof/>
        </w:rPr>
        <mc:AlternateContent>
          <mc:Choice Requires="wps">
            <w:drawing>
              <wp:anchor distT="0" distB="0" distL="114300" distR="114300" simplePos="0" relativeHeight="251736064" behindDoc="0" locked="0" layoutInCell="1" allowOverlap="1" wp14:anchorId="191213EE" wp14:editId="2ED45FF2">
                <wp:simplePos x="0" y="0"/>
                <wp:positionH relativeFrom="column">
                  <wp:posOffset>4239309</wp:posOffset>
                </wp:positionH>
                <wp:positionV relativeFrom="paragraph">
                  <wp:posOffset>6350</wp:posOffset>
                </wp:positionV>
                <wp:extent cx="914400" cy="336430"/>
                <wp:effectExtent l="0" t="0" r="27305" b="26035"/>
                <wp:wrapNone/>
                <wp:docPr id="866218743" name="Zone de texte 3"/>
                <wp:cNvGraphicFramePr/>
                <a:graphic xmlns:a="http://schemas.openxmlformats.org/drawingml/2006/main">
                  <a:graphicData uri="http://schemas.microsoft.com/office/word/2010/wordprocessingShape">
                    <wps:wsp>
                      <wps:cNvSpPr txBox="1"/>
                      <wps:spPr>
                        <a:xfrm>
                          <a:off x="0" y="0"/>
                          <a:ext cx="914400" cy="336430"/>
                        </a:xfrm>
                        <a:prstGeom prst="rect">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6EEE68E2" w14:textId="4D9FD480" w:rsidR="00E95E7E" w:rsidRPr="00E95E7E" w:rsidRDefault="00E95E7E">
                            <w:pPr>
                              <w:rPr>
                                <w:color w:val="000000" w:themeColor="text1"/>
                                <w14:textOutline w14:w="9525" w14:cap="rnd" w14:cmpd="sng" w14:algn="ctr">
                                  <w14:noFill/>
                                  <w14:prstDash w14:val="solid"/>
                                  <w14:bevel/>
                                </w14:textOutline>
                              </w:rPr>
                            </w:pPr>
                            <w:r w:rsidRPr="00E95E7E">
                              <w:rPr>
                                <w:color w:val="000000" w:themeColor="text1"/>
                                <w14:textOutline w14:w="9525" w14:cap="rnd" w14:cmpd="sng" w14:algn="ctr">
                                  <w14:noFill/>
                                  <w14:prstDash w14:val="solid"/>
                                  <w14:bevel/>
                                </w14:textOutline>
                              </w:rPr>
                              <w:t xml:space="preserve">Nom de la classe </w:t>
                            </w:r>
                            <w:r w:rsidRPr="00E95E7E">
                              <w:rPr>
                                <w:i/>
                                <w:iCs/>
                                <w:color w:val="000000" w:themeColor="text1"/>
                                <w14:textOutline w14:w="9525" w14:cap="rnd" w14:cmpd="sng" w14:algn="ctr">
                                  <w14:noFill/>
                                  <w14:prstDash w14:val="solid"/>
                                  <w14:bevel/>
                                </w14:textOutline>
                              </w:rPr>
                              <w:t>en italique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213EE" id="Zone de texte 3" o:spid="_x0000_s1037" type="#_x0000_t202" style="position:absolute;left:0;text-align:left;margin-left:333.8pt;margin-top:.5pt;width:1in;height:26.5pt;z-index:2517360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" fillcolor="white [3201]" strokecolor="red" strokeweight="2pt">
                <v:textbox>
                  <w:txbxContent>
                    <w:p w14:paraId="6EEE68E2" w14:textId="4D9FD480" w:rsidR="00E95E7E" w:rsidRPr="00E95E7E" w:rsidRDefault="00E95E7E">
                      <w:pPr>
                        <w:rPr>
                          <w:color w:val="000000" w:themeColor="text1"/>
                          <w14:textOutline w14:w="9525" w14:cap="rnd" w14:cmpd="sng" w14:algn="ctr">
                            <w14:noFill/>
                            <w14:prstDash w14:val="solid"/>
                            <w14:bevel/>
                          </w14:textOutline>
                        </w:rPr>
                      </w:pPr>
                      <w:r w:rsidRPr="00E95E7E">
                        <w:rPr>
                          <w:color w:val="000000" w:themeColor="text1"/>
                          <w14:textOutline w14:w="9525" w14:cap="rnd" w14:cmpd="sng" w14:algn="ctr">
                            <w14:noFill/>
                            <w14:prstDash w14:val="solid"/>
                            <w14:bevel/>
                          </w14:textOutline>
                        </w:rPr>
                        <w:t xml:space="preserve">Nom de la classe </w:t>
                      </w:r>
                      <w:r w:rsidRPr="00E95E7E">
                        <w:rPr>
                          <w:i/>
                          <w:iCs/>
                          <w:color w:val="000000" w:themeColor="text1"/>
                          <w14:textOutline w14:w="9525" w14:cap="rnd" w14:cmpd="sng" w14:algn="ctr">
                            <w14:noFill/>
                            <w14:prstDash w14:val="solid"/>
                            <w14:bevel/>
                          </w14:textOutline>
                        </w:rPr>
                        <w:t>en italique</w:t>
                      </w:r>
                    </w:p>
                  </w:txbxContent>
                </v:textbox>
              </v:shape>
            </w:pict>
          </mc:Fallback>
        </mc:AlternateContent>
      </w:r>
      <w:r w:rsidR="004277E7">
        <w:rPr>
          <w:noProof/>
        </w:rPr>
        <mc:AlternateContent>
          <mc:Choice Requires="wps">
            <w:drawing>
              <wp:anchor distT="0" distB="0" distL="114300" distR="114300" simplePos="0" relativeHeight="251734016" behindDoc="0" locked="0" layoutInCell="1" allowOverlap="1" wp14:anchorId="5517AC0C" wp14:editId="60ED7313">
                <wp:simplePos x="0" y="0"/>
                <wp:positionH relativeFrom="column">
                  <wp:posOffset>2421407</wp:posOffset>
                </wp:positionH>
                <wp:positionV relativeFrom="paragraph">
                  <wp:posOffset>25739</wp:posOffset>
                </wp:positionV>
                <wp:extent cx="1234159" cy="274881"/>
                <wp:effectExtent l="0" t="0" r="23495" b="11430"/>
                <wp:wrapNone/>
                <wp:docPr id="47706604" name="Ellipse 1"/>
                <wp:cNvGraphicFramePr/>
                <a:graphic xmlns:a="http://schemas.openxmlformats.org/drawingml/2006/main">
                  <a:graphicData uri="http://schemas.microsoft.com/office/word/2010/wordprocessingShape">
                    <wps:wsp>
                      <wps:cNvSpPr/>
                      <wps:spPr>
                        <a:xfrm>
                          <a:off x="0" y="0"/>
                          <a:ext cx="1234159" cy="27488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ADFF11" id="Ellipse 1" o:spid="_x0000_s1026" style="position:absolute;margin-left:190.65pt;margin-top:2.05pt;width:97.2pt;height:21.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" filled="f" strokecolor="red" strokeweight="2pt"/>
            </w:pict>
          </mc:Fallback>
        </mc:AlternateContent>
      </w:r>
      <w:r w:rsidR="004277E7" w:rsidRPr="004277E7">
        <w:drawing>
          <wp:inline distT="0" distB="0" distL="0" distR="0" wp14:anchorId="0D867484" wp14:editId="373100EB">
            <wp:extent cx="5029286" cy="2743200"/>
            <wp:effectExtent l="0" t="0" r="0" b="0"/>
            <wp:docPr id="1139454955" name="Image 1" descr="Une image contenant texte, diagramme, lign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54955" name="Image 1" descr="Une image contenant texte, diagramme, ligne, Plan&#10;&#10;Description générée automatiquement"/>
                    <pic:cNvPicPr/>
                  </pic:nvPicPr>
                  <pic:blipFill>
                    <a:blip r:embed="rId18"/>
                    <a:stretch>
                      <a:fillRect/>
                    </a:stretch>
                  </pic:blipFill>
                  <pic:spPr>
                    <a:xfrm>
                      <a:off x="0" y="0"/>
                      <a:ext cx="5037157" cy="2747493"/>
                    </a:xfrm>
                    <a:prstGeom prst="rect">
                      <a:avLst/>
                    </a:prstGeom>
                  </pic:spPr>
                </pic:pic>
              </a:graphicData>
            </a:graphic>
          </wp:inline>
        </w:drawing>
      </w:r>
    </w:p>
    <w:p w14:paraId="2BBABEAF" w14:textId="77777777" w:rsidR="004277E7" w:rsidRDefault="004277E7" w:rsidP="00774227"/>
    <w:p w14:paraId="44135AEA" w14:textId="38C8BB23" w:rsidR="004277E7" w:rsidRDefault="00D904A9" w:rsidP="00D904A9">
      <w:pPr>
        <w:pStyle w:val="Titre2"/>
      </w:pPr>
      <w:r>
        <w:lastRenderedPageBreak/>
        <w:t xml:space="preserve">Ajout de méthode </w:t>
      </w:r>
      <w:r w:rsidR="00E95E7E">
        <w:t xml:space="preserve">abstraite </w:t>
      </w:r>
      <w:r>
        <w:t>dans la classe mère</w:t>
      </w:r>
    </w:p>
    <w:p w14:paraId="61CC0D1B" w14:textId="77777777" w:rsidR="00D90355" w:rsidRDefault="004277E7" w:rsidP="004277E7">
      <w:pPr>
        <w:rPr>
          <w:b/>
          <w:bCs/>
        </w:rPr>
      </w:pPr>
      <w:r>
        <w:t xml:space="preserve">Il est </w:t>
      </w:r>
      <w:r w:rsidR="00D90355">
        <w:t xml:space="preserve">possible d’ajouter des méthodes dans la classe mère qui seront héritées dans la classe fille pour être </w:t>
      </w:r>
      <w:proofErr w:type="spellStart"/>
      <w:r w:rsidR="00D90355" w:rsidRPr="00D90355">
        <w:rPr>
          <w:b/>
          <w:bCs/>
        </w:rPr>
        <w:t>ré-implémentées</w:t>
      </w:r>
      <w:proofErr w:type="spellEnd"/>
      <w:r w:rsidR="00D90355">
        <w:rPr>
          <w:b/>
          <w:bCs/>
        </w:rPr>
        <w:t>.</w:t>
      </w:r>
    </w:p>
    <w:p w14:paraId="15216BF4" w14:textId="77777777" w:rsidR="00D90355" w:rsidRDefault="00D90355" w:rsidP="004277E7">
      <w:pPr>
        <w:rPr>
          <w:b/>
          <w:bCs/>
        </w:rPr>
      </w:pPr>
    </w:p>
    <w:p w14:paraId="4E2F93D4" w14:textId="393AF0D3" w:rsidR="00D90355" w:rsidRDefault="00D90355" w:rsidP="004277E7">
      <w:r>
        <w:t xml:space="preserve">Une </w:t>
      </w:r>
      <w:r w:rsidRPr="00D90355">
        <w:rPr>
          <w:b/>
          <w:bCs/>
        </w:rPr>
        <w:t xml:space="preserve">méthode abstraite </w:t>
      </w:r>
      <w:r>
        <w:t xml:space="preserve">contenue dans une classe mère peut </w:t>
      </w:r>
      <w:r w:rsidRPr="00D90355">
        <w:rPr>
          <w:b/>
          <w:bCs/>
        </w:rPr>
        <w:t>simplement être déclarée</w:t>
      </w:r>
      <w:r>
        <w:t xml:space="preserve"> et ne pas avoir d’implémentation.</w:t>
      </w:r>
    </w:p>
    <w:p w14:paraId="38C06041" w14:textId="497E6161" w:rsidR="00E95E7E" w:rsidRPr="00E95E7E" w:rsidRDefault="00E95E7E" w:rsidP="004277E7">
      <w:r>
        <w:t xml:space="preserve">Dans ce cas c’est à la </w:t>
      </w:r>
      <w:r w:rsidRPr="00E95E7E">
        <w:rPr>
          <w:b/>
          <w:bCs/>
        </w:rPr>
        <w:t>classe fille d’implémenter la méthode.</w:t>
      </w:r>
    </w:p>
    <w:p w14:paraId="412B1494" w14:textId="77777777" w:rsidR="00E95E7E" w:rsidRDefault="00E95E7E" w:rsidP="004277E7"/>
    <w:p w14:paraId="0EB4E887" w14:textId="02AE0521" w:rsidR="00E95E7E" w:rsidRDefault="00E95E7E" w:rsidP="004277E7">
      <w:r>
        <w:t xml:space="preserve">Pour plus d’informations sur les méthodes abstraites vous pouvez lire l’article suivant : </w:t>
      </w:r>
      <w:hyperlink r:id="rId21" w:history="1">
        <w:r w:rsidRPr="00E95E7E">
          <w:rPr>
            <w:rStyle w:val="Lienhypertexte"/>
          </w:rPr>
          <w:t>https://www.geeksforgeeks.org/abstract-methods-in-java-with-examples/</w:t>
        </w:r>
      </w:hyperlink>
    </w:p>
    <w:p w14:paraId="1454950E" w14:textId="77777777" w:rsidR="00D90355" w:rsidRDefault="00D90355" w:rsidP="004277E7"/>
    <w:p w14:paraId="36AFEDEA" w14:textId="5C149D44" w:rsidR="00D90355" w:rsidRDefault="00D90355" w:rsidP="004277E7">
      <w:r>
        <w:t xml:space="preserve">Il vous est proposé d’ajouter la </w:t>
      </w:r>
      <w:r w:rsidRPr="00D90355">
        <w:rPr>
          <w:b/>
          <w:bCs/>
        </w:rPr>
        <w:t>méthode abstraite</w:t>
      </w:r>
      <w:r>
        <w:t xml:space="preserve"> « </w:t>
      </w:r>
      <w:proofErr w:type="spellStart"/>
      <w:r w:rsidRPr="00D90355">
        <w:rPr>
          <w:b/>
          <w:bCs/>
        </w:rPr>
        <w:t>void</w:t>
      </w:r>
      <w:proofErr w:type="spellEnd"/>
      <w:r w:rsidRPr="00D90355">
        <w:rPr>
          <w:b/>
          <w:bCs/>
        </w:rPr>
        <w:t xml:space="preserve"> </w:t>
      </w:r>
      <w:proofErr w:type="spellStart"/>
      <w:proofErr w:type="gramStart"/>
      <w:r w:rsidRPr="00D90355">
        <w:rPr>
          <w:b/>
          <w:bCs/>
        </w:rPr>
        <w:t>displayLocomotionType</w:t>
      </w:r>
      <w:proofErr w:type="spellEnd"/>
      <w:r w:rsidRPr="00D90355">
        <w:rPr>
          <w:b/>
          <w:bCs/>
        </w:rPr>
        <w:t>(</w:t>
      </w:r>
      <w:proofErr w:type="gramEnd"/>
      <w:r w:rsidRPr="00D90355">
        <w:rPr>
          <w:b/>
          <w:bCs/>
        </w:rPr>
        <w:t>)</w:t>
      </w:r>
      <w:r>
        <w:t xml:space="preserve"> » qui a pour rôle d’afficher le type de déplacement le plus commun pour un catégorie d’animal. </w:t>
      </w:r>
    </w:p>
    <w:p w14:paraId="1F2F6DC3" w14:textId="1579C235" w:rsidR="00D90355" w:rsidRDefault="00D90355" w:rsidP="004277E7">
      <w:r>
        <w:t>Par exemple :</w:t>
      </w:r>
    </w:p>
    <w:p w14:paraId="025AAC05" w14:textId="1B57345D" w:rsidR="00D90355" w:rsidRDefault="00D90355" w:rsidP="00D90355">
      <w:pPr>
        <w:pStyle w:val="Paragraphedeliste"/>
        <w:numPr>
          <w:ilvl w:val="0"/>
          <w:numId w:val="29"/>
        </w:numPr>
      </w:pPr>
      <w:r>
        <w:t>Pour la classe « </w:t>
      </w:r>
      <w:proofErr w:type="spellStart"/>
      <w:r>
        <w:t>LandMammal</w:t>
      </w:r>
      <w:proofErr w:type="spellEnd"/>
      <w:r>
        <w:t> » l</w:t>
      </w:r>
      <w:r w:rsidR="00E95E7E">
        <w:t xml:space="preserve">a fonction </w:t>
      </w:r>
      <w:r>
        <w:t>devra afficher « Marche/course/saut »</w:t>
      </w:r>
    </w:p>
    <w:p w14:paraId="0D1671D4" w14:textId="53115C2D" w:rsidR="00D90355" w:rsidRDefault="00D90355" w:rsidP="00D90355">
      <w:pPr>
        <w:pStyle w:val="Paragraphedeliste"/>
        <w:numPr>
          <w:ilvl w:val="0"/>
          <w:numId w:val="29"/>
        </w:numPr>
      </w:pPr>
      <w:r>
        <w:t xml:space="preserve">Pour la classe « Bird » </w:t>
      </w:r>
      <w:r w:rsidR="00E95E7E">
        <w:t>la fonction</w:t>
      </w:r>
      <w:r>
        <w:t xml:space="preserve"> devra afficher « Vol »</w:t>
      </w:r>
    </w:p>
    <w:p w14:paraId="2E0D41B3" w14:textId="518E4B87" w:rsidR="00D90355" w:rsidRDefault="00D90355" w:rsidP="00D90355">
      <w:pPr>
        <w:pStyle w:val="Paragraphedeliste"/>
        <w:numPr>
          <w:ilvl w:val="0"/>
          <w:numId w:val="29"/>
        </w:numPr>
      </w:pPr>
      <w:r>
        <w:t xml:space="preserve">Pour la classe « Fish » </w:t>
      </w:r>
      <w:r w:rsidR="00E95E7E">
        <w:t>la fonction</w:t>
      </w:r>
      <w:r>
        <w:t xml:space="preserve"> devra afficher « </w:t>
      </w:r>
      <w:r w:rsidR="00E95E7E">
        <w:t>Nage »</w:t>
      </w:r>
    </w:p>
    <w:p w14:paraId="49B2B47D" w14:textId="77777777" w:rsidR="00D90355" w:rsidRDefault="00D90355" w:rsidP="004277E7"/>
    <w:p w14:paraId="44A582FA" w14:textId="32919CB0" w:rsidR="00E95E7E" w:rsidRDefault="00E95E7E" w:rsidP="004277E7">
      <w:r>
        <w:t>Le nouveau diagramme UML représentatif de ce qui est demandé est :</w:t>
      </w:r>
    </w:p>
    <w:p w14:paraId="7E65A565" w14:textId="7612F80F" w:rsidR="00E95E7E" w:rsidRDefault="00E95E7E" w:rsidP="004277E7">
      <w:r>
        <w:rPr>
          <w:noProof/>
        </w:rPr>
        <mc:AlternateContent>
          <mc:Choice Requires="wps">
            <w:drawing>
              <wp:anchor distT="0" distB="0" distL="114300" distR="114300" simplePos="0" relativeHeight="251656192" behindDoc="0" locked="0" layoutInCell="1" allowOverlap="1" wp14:anchorId="17A4E443" wp14:editId="09976EC6">
                <wp:simplePos x="0" y="0"/>
                <wp:positionH relativeFrom="column">
                  <wp:posOffset>1496899</wp:posOffset>
                </wp:positionH>
                <wp:positionV relativeFrom="paragraph">
                  <wp:posOffset>995093</wp:posOffset>
                </wp:positionV>
                <wp:extent cx="663623" cy="222849"/>
                <wp:effectExtent l="0" t="0" r="79375" b="63500"/>
                <wp:wrapNone/>
                <wp:docPr id="1582161677" name="Connecteur droit avec flèche 2"/>
                <wp:cNvGraphicFramePr/>
                <a:graphic xmlns:a="http://schemas.openxmlformats.org/drawingml/2006/main">
                  <a:graphicData uri="http://schemas.microsoft.com/office/word/2010/wordprocessingShape">
                    <wps:wsp>
                      <wps:cNvCnPr/>
                      <wps:spPr>
                        <a:xfrm>
                          <a:off x="0" y="0"/>
                          <a:ext cx="663623" cy="22284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B55FA" id="Connecteur droit avec flèche 2" o:spid="_x0000_s1026" type="#_x0000_t32" style="position:absolute;margin-left:117.85pt;margin-top:78.35pt;width:52.25pt;height:17.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" strokecolor="red">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0732F4ED" wp14:editId="1028A8D5">
                <wp:simplePos x="0" y="0"/>
                <wp:positionH relativeFrom="column">
                  <wp:posOffset>-617951</wp:posOffset>
                </wp:positionH>
                <wp:positionV relativeFrom="paragraph">
                  <wp:posOffset>643363</wp:posOffset>
                </wp:positionV>
                <wp:extent cx="914400" cy="336430"/>
                <wp:effectExtent l="0" t="0" r="27305" b="26035"/>
                <wp:wrapNone/>
                <wp:docPr id="188305231" name="Zone de texte 3"/>
                <wp:cNvGraphicFramePr/>
                <a:graphic xmlns:a="http://schemas.openxmlformats.org/drawingml/2006/main">
                  <a:graphicData uri="http://schemas.microsoft.com/office/word/2010/wordprocessingShape">
                    <wps:wsp>
                      <wps:cNvSpPr txBox="1"/>
                      <wps:spPr>
                        <a:xfrm>
                          <a:off x="0" y="0"/>
                          <a:ext cx="914400" cy="336430"/>
                        </a:xfrm>
                        <a:prstGeom prst="rect">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5FDC921C" w14:textId="0853A435" w:rsidR="00E95E7E" w:rsidRPr="00E95E7E" w:rsidRDefault="00E95E7E" w:rsidP="00E95E7E">
                            <w:pPr>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Nouvelle méthode abstraite</w:t>
                            </w:r>
                            <w:r w:rsidRPr="00E95E7E">
                              <w:rPr>
                                <w:color w:val="000000" w:themeColor="text1"/>
                                <w14:textOutline w14:w="9525" w14:cap="rnd" w14:cmpd="sng" w14:algn="ctr">
                                  <w14:noFill/>
                                  <w14:prstDash w14:val="solid"/>
                                  <w14:bevel/>
                                </w14:textOutline>
                              </w:rPr>
                              <w:t xml:space="preserve"> </w:t>
                            </w:r>
                            <w:r>
                              <w:rPr>
                                <w:color w:val="000000" w:themeColor="text1"/>
                                <w14:textOutline w14:w="9525" w14:cap="rnd" w14:cmpd="sng" w14:algn="ctr">
                                  <w14:noFill/>
                                  <w14:prstDash w14:val="solid"/>
                                  <w14:bevel/>
                                </w14:textOutline>
                              </w:rPr>
                              <w:t>(</w:t>
                            </w:r>
                            <w:r w:rsidRPr="00E95E7E">
                              <w:rPr>
                                <w:i/>
                                <w:iCs/>
                                <w:color w:val="000000" w:themeColor="text1"/>
                                <w14:textOutline w14:w="9525" w14:cap="rnd" w14:cmpd="sng" w14:algn="ctr">
                                  <w14:noFill/>
                                  <w14:prstDash w14:val="solid"/>
                                  <w14:bevel/>
                                </w14:textOutline>
                              </w:rPr>
                              <w:t>en italique</w:t>
                            </w:r>
                            <w:r>
                              <w:rPr>
                                <w:color w:val="000000" w:themeColor="text1"/>
                                <w14:textOutline w14:w="9525" w14:cap="rnd" w14:cmpd="sng" w14:algn="ctr">
                                  <w14:no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32F4ED" id="_x0000_s1038" type="#_x0000_t202" style="position:absolute;left:0;text-align:left;margin-left:-48.65pt;margin-top:50.65pt;width:1in;height:26.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" fillcolor="white [3201]" strokecolor="red" strokeweight="2pt">
                <v:textbox>
                  <w:txbxContent>
                    <w:p w14:paraId="5FDC921C" w14:textId="0853A435" w:rsidR="00E95E7E" w:rsidRPr="00E95E7E" w:rsidRDefault="00E95E7E" w:rsidP="00E95E7E">
                      <w:pPr>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Nouvelle méthode abstraite</w:t>
                      </w:r>
                      <w:r w:rsidRPr="00E95E7E">
                        <w:rPr>
                          <w:color w:val="000000" w:themeColor="text1"/>
                          <w14:textOutline w14:w="9525" w14:cap="rnd" w14:cmpd="sng" w14:algn="ctr">
                            <w14:noFill/>
                            <w14:prstDash w14:val="solid"/>
                            <w14:bevel/>
                          </w14:textOutline>
                        </w:rPr>
                        <w:t xml:space="preserve"> </w:t>
                      </w:r>
                      <w:r>
                        <w:rPr>
                          <w:color w:val="000000" w:themeColor="text1"/>
                          <w14:textOutline w14:w="9525" w14:cap="rnd" w14:cmpd="sng" w14:algn="ctr">
                            <w14:noFill/>
                            <w14:prstDash w14:val="solid"/>
                            <w14:bevel/>
                          </w14:textOutline>
                        </w:rPr>
                        <w:t>(</w:t>
                      </w:r>
                      <w:r w:rsidRPr="00E95E7E">
                        <w:rPr>
                          <w:i/>
                          <w:iCs/>
                          <w:color w:val="000000" w:themeColor="text1"/>
                          <w14:textOutline w14:w="9525" w14:cap="rnd" w14:cmpd="sng" w14:algn="ctr">
                            <w14:noFill/>
                            <w14:prstDash w14:val="solid"/>
                            <w14:bevel/>
                          </w14:textOutline>
                        </w:rPr>
                        <w:t>en italique</w:t>
                      </w:r>
                      <w:r>
                        <w:rPr>
                          <w:color w:val="000000" w:themeColor="text1"/>
                          <w14:textOutline w14:w="9525" w14:cap="rnd" w14:cmpd="sng" w14:algn="ctr">
                            <w14:noFill/>
                            <w14:prstDash w14:val="solid"/>
                            <w14:bevel/>
                          </w14:textOutline>
                        </w:rPr>
                        <w:t>)</w:t>
                      </w:r>
                    </w:p>
                  </w:txbxContent>
                </v:textbox>
              </v:shape>
            </w:pict>
          </mc:Fallback>
        </mc:AlternateContent>
      </w:r>
      <w:r w:rsidRPr="00E95E7E">
        <w:drawing>
          <wp:inline distT="0" distB="0" distL="0" distR="0" wp14:anchorId="7A587EF9" wp14:editId="42BA0039">
            <wp:extent cx="6210935" cy="3387725"/>
            <wp:effectExtent l="0" t="0" r="0" b="3175"/>
            <wp:docPr id="414407800"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7800" name="Image 1" descr="Une image contenant texte, diagramme, ligne, capture d’écran&#10;&#10;Description générée automatiquement"/>
                    <pic:cNvPicPr/>
                  </pic:nvPicPr>
                  <pic:blipFill>
                    <a:blip r:embed="rId22"/>
                    <a:stretch>
                      <a:fillRect/>
                    </a:stretch>
                  </pic:blipFill>
                  <pic:spPr>
                    <a:xfrm>
                      <a:off x="0" y="0"/>
                      <a:ext cx="6210935" cy="3387725"/>
                    </a:xfrm>
                    <a:prstGeom prst="rect">
                      <a:avLst/>
                    </a:prstGeom>
                  </pic:spPr>
                </pic:pic>
              </a:graphicData>
            </a:graphic>
          </wp:inline>
        </w:drawing>
      </w:r>
    </w:p>
    <w:p w14:paraId="69823F70" w14:textId="4CB68B06" w:rsidR="00E95E7E" w:rsidRDefault="00E95E7E">
      <w:pPr>
        <w:suppressAutoHyphens w:val="0"/>
        <w:spacing w:after="0" w:line="240" w:lineRule="auto"/>
        <w:ind w:right="0"/>
        <w:jc w:val="left"/>
      </w:pPr>
      <w:r>
        <w:br w:type="page"/>
      </w:r>
    </w:p>
    <w:p w14:paraId="120032E2" w14:textId="77777777" w:rsidR="00E95E7E" w:rsidRDefault="00E95E7E" w:rsidP="004277E7"/>
    <w:tbl>
      <w:tblPr>
        <w:tblStyle w:val="Grilledutableau"/>
        <w:tblW w:w="0" w:type="auto"/>
        <w:tblLook w:val="04A0" w:firstRow="1" w:lastRow="0" w:firstColumn="1" w:lastColumn="0" w:noHBand="0" w:noVBand="1"/>
      </w:tblPr>
      <w:tblGrid>
        <w:gridCol w:w="9921"/>
      </w:tblGrid>
      <w:tr w:rsidR="00E95E7E" w14:paraId="73907A75" w14:textId="77777777" w:rsidTr="00DA4AB3">
        <w:tc>
          <w:tcPr>
            <w:tcW w:w="9921" w:type="dxa"/>
            <w:tcBorders>
              <w:top w:val="nil"/>
              <w:left w:val="single" w:sz="36" w:space="0" w:color="448AFF"/>
              <w:bottom w:val="nil"/>
              <w:right w:val="nil"/>
            </w:tcBorders>
            <w:shd w:val="clear" w:color="auto" w:fill="ECF3FF"/>
          </w:tcPr>
          <w:p w14:paraId="325EA298" w14:textId="77777777" w:rsidR="00E95E7E" w:rsidRPr="009F5565" w:rsidRDefault="00E95E7E" w:rsidP="00DA4AB3">
            <w:pPr>
              <w:tabs>
                <w:tab w:val="left" w:pos="960"/>
              </w:tabs>
              <w:rPr>
                <w:b/>
                <w:bCs/>
              </w:rPr>
            </w:pPr>
            <w:r>
              <w:rPr>
                <w:b/>
                <w:bCs/>
              </w:rPr>
              <w:t>A faire</w:t>
            </w:r>
          </w:p>
        </w:tc>
      </w:tr>
      <w:tr w:rsidR="00E95E7E" w14:paraId="13B1E7C7" w14:textId="77777777" w:rsidTr="00DA4AB3">
        <w:trPr>
          <w:trHeight w:val="1014"/>
        </w:trPr>
        <w:tc>
          <w:tcPr>
            <w:tcW w:w="9921" w:type="dxa"/>
            <w:tcBorders>
              <w:top w:val="nil"/>
              <w:left w:val="single" w:sz="36" w:space="0" w:color="448AFF"/>
              <w:bottom w:val="nil"/>
              <w:right w:val="nil"/>
            </w:tcBorders>
          </w:tcPr>
          <w:p w14:paraId="7FD724E2" w14:textId="3E015195" w:rsidR="00E95E7E" w:rsidRDefault="00E95E7E" w:rsidP="00E95E7E">
            <w:r>
              <w:t xml:space="preserve">Pour ajouter la méthode abstraite dans la classe mère </w:t>
            </w:r>
            <w:r>
              <w:t xml:space="preserve">vous pouvez utiliser la </w:t>
            </w:r>
            <w:r w:rsidRPr="00E95E7E">
              <w:rPr>
                <w:b/>
                <w:bCs/>
              </w:rPr>
              <w:t>déclaration suivante</w:t>
            </w:r>
            <w:r>
              <w:t> :</w:t>
            </w:r>
          </w:p>
          <w:p w14:paraId="2D64606D" w14:textId="77777777" w:rsidR="00E95E7E" w:rsidRPr="00E95E7E" w:rsidRDefault="00E95E7E" w:rsidP="00E95E7E">
            <w:pPr>
              <w:shd w:val="clear" w:color="auto" w:fill="1F1F1F"/>
              <w:suppressAutoHyphens w:val="0"/>
              <w:spacing w:after="0" w:line="285" w:lineRule="atLeast"/>
              <w:ind w:right="0"/>
              <w:jc w:val="left"/>
              <w:rPr>
                <w:rFonts w:ascii="Consolas" w:hAnsi="Consolas"/>
                <w:color w:val="CCCCCC"/>
                <w:sz w:val="21"/>
                <w:szCs w:val="21"/>
                <w:lang w:eastAsia="fr-FR"/>
              </w:rPr>
            </w:pPr>
            <w:proofErr w:type="gramStart"/>
            <w:r w:rsidRPr="00E95E7E">
              <w:rPr>
                <w:rFonts w:ascii="Consolas" w:hAnsi="Consolas"/>
                <w:color w:val="569CD6"/>
                <w:sz w:val="21"/>
                <w:szCs w:val="21"/>
                <w:lang w:eastAsia="fr-FR"/>
              </w:rPr>
              <w:t>public</w:t>
            </w:r>
            <w:proofErr w:type="gramEnd"/>
            <w:r w:rsidRPr="00E95E7E">
              <w:rPr>
                <w:rFonts w:ascii="Consolas" w:hAnsi="Consolas"/>
                <w:color w:val="CCCCCC"/>
                <w:sz w:val="21"/>
                <w:szCs w:val="21"/>
                <w:lang w:eastAsia="fr-FR"/>
              </w:rPr>
              <w:t xml:space="preserve"> </w:t>
            </w:r>
            <w:r w:rsidRPr="00E95E7E">
              <w:rPr>
                <w:rFonts w:ascii="Consolas" w:hAnsi="Consolas"/>
                <w:color w:val="569CD6"/>
                <w:sz w:val="21"/>
                <w:szCs w:val="21"/>
                <w:lang w:eastAsia="fr-FR"/>
              </w:rPr>
              <w:t>abstract</w:t>
            </w:r>
            <w:r w:rsidRPr="00E95E7E">
              <w:rPr>
                <w:rFonts w:ascii="Consolas" w:hAnsi="Consolas"/>
                <w:color w:val="CCCCCC"/>
                <w:sz w:val="21"/>
                <w:szCs w:val="21"/>
                <w:lang w:eastAsia="fr-FR"/>
              </w:rPr>
              <w:t xml:space="preserve"> </w:t>
            </w:r>
            <w:proofErr w:type="spellStart"/>
            <w:r w:rsidRPr="00E95E7E">
              <w:rPr>
                <w:rFonts w:ascii="Consolas" w:hAnsi="Consolas"/>
                <w:color w:val="4EC9B0"/>
                <w:sz w:val="21"/>
                <w:szCs w:val="21"/>
                <w:lang w:eastAsia="fr-FR"/>
              </w:rPr>
              <w:t>void</w:t>
            </w:r>
            <w:proofErr w:type="spellEnd"/>
            <w:r w:rsidRPr="00E95E7E">
              <w:rPr>
                <w:rFonts w:ascii="Consolas" w:hAnsi="Consolas"/>
                <w:color w:val="CCCCCC"/>
                <w:sz w:val="21"/>
                <w:szCs w:val="21"/>
                <w:lang w:eastAsia="fr-FR"/>
              </w:rPr>
              <w:t xml:space="preserve"> </w:t>
            </w:r>
            <w:proofErr w:type="spellStart"/>
            <w:r w:rsidRPr="00E95E7E">
              <w:rPr>
                <w:rFonts w:ascii="Consolas" w:hAnsi="Consolas"/>
                <w:color w:val="DCDCAA"/>
                <w:sz w:val="21"/>
                <w:szCs w:val="21"/>
                <w:lang w:eastAsia="fr-FR"/>
              </w:rPr>
              <w:t>displayLocomotionType</w:t>
            </w:r>
            <w:proofErr w:type="spellEnd"/>
            <w:r w:rsidRPr="00E95E7E">
              <w:rPr>
                <w:rFonts w:ascii="Consolas" w:hAnsi="Consolas"/>
                <w:color w:val="CCCCCC"/>
                <w:sz w:val="21"/>
                <w:szCs w:val="21"/>
                <w:lang w:eastAsia="fr-FR"/>
              </w:rPr>
              <w:t>();</w:t>
            </w:r>
          </w:p>
          <w:p w14:paraId="68CBCEF7" w14:textId="77777777" w:rsidR="00E95E7E" w:rsidRDefault="00E95E7E" w:rsidP="00DA4AB3"/>
          <w:p w14:paraId="712F2A8B" w14:textId="77777777" w:rsidR="00E95E7E" w:rsidRPr="00E95E7E" w:rsidRDefault="00E95E7E" w:rsidP="00DA4AB3">
            <w:pPr>
              <w:rPr>
                <w:b/>
                <w:bCs/>
              </w:rPr>
            </w:pPr>
            <w:r w:rsidRPr="00E95E7E">
              <w:rPr>
                <w:b/>
                <w:bCs/>
              </w:rPr>
              <w:t>Que se passe-t-il lorsque vous ajoutez cette méthode abstraite ?</w:t>
            </w:r>
          </w:p>
          <w:p w14:paraId="515EA07A" w14:textId="77777777" w:rsidR="00E95E7E" w:rsidRPr="00E95E7E" w:rsidRDefault="00E95E7E" w:rsidP="00DA4AB3">
            <w:pPr>
              <w:rPr>
                <w:b/>
                <w:bCs/>
              </w:rPr>
            </w:pPr>
            <w:r w:rsidRPr="00E95E7E">
              <w:rPr>
                <w:b/>
                <w:bCs/>
              </w:rPr>
              <w:t>Une erreur devrait apparaître, quelle est sa signification ?</w:t>
            </w:r>
          </w:p>
          <w:p w14:paraId="34FC4381" w14:textId="77777777" w:rsidR="00E95E7E" w:rsidRDefault="00E95E7E" w:rsidP="00DA4AB3"/>
          <w:p w14:paraId="7BB8B682" w14:textId="46F42232" w:rsidR="00E95E7E" w:rsidRDefault="00E95E7E" w:rsidP="00DA4AB3">
            <w:r>
              <w:t xml:space="preserve">Corrigez l’erreur en </w:t>
            </w:r>
            <w:proofErr w:type="spellStart"/>
            <w:r>
              <w:t>ré-implémentant</w:t>
            </w:r>
            <w:proofErr w:type="spellEnd"/>
            <w:r>
              <w:t xml:space="preserve"> la méthode dans les classes filles.</w:t>
            </w:r>
          </w:p>
          <w:p w14:paraId="4477A7E7" w14:textId="2DBFB2DC" w:rsidR="006E3FD3" w:rsidRDefault="006E3FD3" w:rsidP="00DA4AB3">
            <w:r>
              <w:t>Testez cette nouvelle méthode en l’appelant à partir de votre fonction « main ».</w:t>
            </w:r>
          </w:p>
          <w:p w14:paraId="7F239902" w14:textId="4586B206" w:rsidR="00E95E7E" w:rsidRPr="009105A4" w:rsidRDefault="00E95E7E" w:rsidP="00DA4AB3"/>
        </w:tc>
      </w:tr>
    </w:tbl>
    <w:p w14:paraId="4883D553" w14:textId="77777777" w:rsidR="0047426D" w:rsidRDefault="0047426D" w:rsidP="00774227"/>
    <w:p w14:paraId="608EBFE1" w14:textId="420BDACD" w:rsidR="0047426D" w:rsidRDefault="0047426D" w:rsidP="0047426D">
      <w:pPr>
        <w:pStyle w:val="Titre2"/>
      </w:pPr>
      <w:r>
        <w:t>Polymorphisme et gestion de liste</w:t>
      </w:r>
    </w:p>
    <w:p w14:paraId="1D4F6766" w14:textId="77777777" w:rsidR="00957371" w:rsidRDefault="00957371" w:rsidP="00957371"/>
    <w:p w14:paraId="19C59F2C" w14:textId="2AF6CECB" w:rsidR="00957371" w:rsidRPr="00957371" w:rsidRDefault="00957371" w:rsidP="00957371">
      <w:pPr>
        <w:pStyle w:val="Titre3"/>
      </w:pPr>
      <w:r>
        <w:t xml:space="preserve">Création </w:t>
      </w:r>
      <w:r w:rsidRPr="00957371">
        <w:t>d’</w:t>
      </w:r>
      <w:proofErr w:type="spellStart"/>
      <w:r w:rsidRPr="00957371">
        <w:t>ArrayList</w:t>
      </w:r>
      <w:proofErr w:type="spellEnd"/>
    </w:p>
    <w:p w14:paraId="4A7B36D2" w14:textId="5EC70E80" w:rsidR="009F4D4D" w:rsidRPr="0073517E" w:rsidRDefault="009F4D4D">
      <w:pPr>
        <w:suppressAutoHyphens w:val="0"/>
        <w:spacing w:after="0" w:line="240" w:lineRule="auto"/>
        <w:ind w:right="0"/>
        <w:jc w:val="left"/>
        <w:rPr>
          <w:sz w:val="24"/>
          <w:szCs w:val="24"/>
        </w:rPr>
      </w:pPr>
    </w:p>
    <w:tbl>
      <w:tblPr>
        <w:tblStyle w:val="Grilledutableau"/>
        <w:tblW w:w="0" w:type="auto"/>
        <w:tblLook w:val="04A0" w:firstRow="1" w:lastRow="0" w:firstColumn="1" w:lastColumn="0" w:noHBand="0" w:noVBand="1"/>
      </w:tblPr>
      <w:tblGrid>
        <w:gridCol w:w="9921"/>
      </w:tblGrid>
      <w:tr w:rsidR="0047426D" w14:paraId="32E066EE" w14:textId="77777777" w:rsidTr="00F62B4F">
        <w:tc>
          <w:tcPr>
            <w:tcW w:w="9921" w:type="dxa"/>
            <w:tcBorders>
              <w:top w:val="nil"/>
              <w:left w:val="single" w:sz="36" w:space="0" w:color="448AFF"/>
              <w:bottom w:val="nil"/>
              <w:right w:val="nil"/>
            </w:tcBorders>
            <w:shd w:val="clear" w:color="auto" w:fill="ECF3FF"/>
          </w:tcPr>
          <w:p w14:paraId="12D93C06" w14:textId="77777777" w:rsidR="0047426D" w:rsidRPr="009F5565" w:rsidRDefault="0047426D" w:rsidP="00F62B4F">
            <w:pPr>
              <w:tabs>
                <w:tab w:val="left" w:pos="960"/>
              </w:tabs>
              <w:rPr>
                <w:b/>
                <w:bCs/>
              </w:rPr>
            </w:pPr>
            <w:r>
              <w:rPr>
                <w:b/>
                <w:bCs/>
              </w:rPr>
              <w:t>A faire</w:t>
            </w:r>
          </w:p>
        </w:tc>
      </w:tr>
      <w:tr w:rsidR="0047426D" w14:paraId="66166DEB" w14:textId="77777777" w:rsidTr="00F62B4F">
        <w:trPr>
          <w:trHeight w:val="1014"/>
        </w:trPr>
        <w:tc>
          <w:tcPr>
            <w:tcW w:w="9921" w:type="dxa"/>
            <w:tcBorders>
              <w:top w:val="nil"/>
              <w:left w:val="single" w:sz="36" w:space="0" w:color="448AFF"/>
              <w:bottom w:val="nil"/>
              <w:right w:val="nil"/>
            </w:tcBorders>
          </w:tcPr>
          <w:p w14:paraId="0D7DED9F" w14:textId="3A74AF50" w:rsidR="0047426D" w:rsidRDefault="0047426D" w:rsidP="00F62B4F">
            <w:r>
              <w:t>Dans votre méthode « </w:t>
            </w:r>
            <w:r w:rsidRPr="0047426D">
              <w:rPr>
                <w:b/>
                <w:bCs/>
              </w:rPr>
              <w:t>main</w:t>
            </w:r>
            <w:r>
              <w:t> », ajoutez une « </w:t>
            </w:r>
            <w:proofErr w:type="spellStart"/>
            <w:r w:rsidR="00000000">
              <w:fldChar w:fldCharType="begin"/>
            </w:r>
            <w:r w:rsidR="00000000">
              <w:instrText>HYPERLINK "https://www.ionos.fr/digitalguide/sites-internet/developpement-web/java-arraylist/"</w:instrText>
            </w:r>
            <w:r w:rsidR="00000000">
              <w:fldChar w:fldCharType="separate"/>
            </w:r>
            <w:r w:rsidR="00957371" w:rsidRPr="00957371">
              <w:rPr>
                <w:rStyle w:val="Lienhypertexte"/>
                <w:b/>
                <w:bCs/>
              </w:rPr>
              <w:t>ArrayList</w:t>
            </w:r>
            <w:proofErr w:type="spellEnd"/>
            <w:r w:rsidR="00000000">
              <w:rPr>
                <w:rStyle w:val="Lienhypertexte"/>
                <w:b/>
                <w:bCs/>
              </w:rPr>
              <w:fldChar w:fldCharType="end"/>
            </w:r>
            <w:r w:rsidR="00957371">
              <w:rPr>
                <w:b/>
                <w:bCs/>
              </w:rPr>
              <w:t xml:space="preserve"> </w:t>
            </w:r>
            <w:r>
              <w:t xml:space="preserve">» qui permet de stocker un ensemble d’animaux de </w:t>
            </w:r>
            <w:r w:rsidRPr="00A74DD2">
              <w:rPr>
                <w:b/>
                <w:bCs/>
              </w:rPr>
              <w:t>plusieurs types</w:t>
            </w:r>
            <w:r>
              <w:t>.</w:t>
            </w:r>
          </w:p>
          <w:p w14:paraId="65D98D81" w14:textId="2EE5C123" w:rsidR="0047426D" w:rsidRPr="009105A4" w:rsidRDefault="00A74DD2" w:rsidP="00F62B4F">
            <w:r>
              <w:t>Commencez par instancier un objet de la classe « </w:t>
            </w:r>
            <w:proofErr w:type="spellStart"/>
            <w:r w:rsidRPr="00A74DD2">
              <w:rPr>
                <w:b/>
                <w:bCs/>
              </w:rPr>
              <w:t>ArrayList</w:t>
            </w:r>
            <w:proofErr w:type="spellEnd"/>
            <w:r>
              <w:t> »</w:t>
            </w:r>
            <w:r w:rsidR="007F4264">
              <w:t xml:space="preserve"> (information ci-dessous)</w:t>
            </w:r>
            <w:r>
              <w:t>.</w:t>
            </w:r>
          </w:p>
        </w:tc>
      </w:tr>
    </w:tbl>
    <w:p w14:paraId="614F86CB" w14:textId="77777777" w:rsidR="0014378D" w:rsidRDefault="0014378D" w:rsidP="009D302A"/>
    <w:p w14:paraId="2C40A298" w14:textId="77777777" w:rsidR="00A74DD2" w:rsidRDefault="00A74DD2">
      <w:pPr>
        <w:suppressAutoHyphens w:val="0"/>
        <w:spacing w:after="0" w:line="240" w:lineRule="auto"/>
        <w:ind w:right="0"/>
        <w:jc w:val="left"/>
      </w:pPr>
    </w:p>
    <w:p w14:paraId="2476AA64" w14:textId="52C6458F" w:rsidR="00A74DD2" w:rsidRDefault="00A74DD2">
      <w:pPr>
        <w:suppressAutoHyphens w:val="0"/>
        <w:spacing w:after="0" w:line="240" w:lineRule="auto"/>
        <w:ind w:right="0"/>
        <w:jc w:val="left"/>
      </w:pPr>
      <w:r>
        <w:t>Pour rappel, la classe « </w:t>
      </w:r>
      <w:proofErr w:type="spellStart"/>
      <w:r>
        <w:t>ArrayList</w:t>
      </w:r>
      <w:proofErr w:type="spellEnd"/>
      <w:r>
        <w:t xml:space="preserve"> » est une </w:t>
      </w:r>
      <w:r w:rsidRPr="00A74DD2">
        <w:rPr>
          <w:b/>
          <w:bCs/>
        </w:rPr>
        <w:t>classe générique</w:t>
      </w:r>
      <w:r>
        <w:t>.</w:t>
      </w:r>
    </w:p>
    <w:p w14:paraId="16433327" w14:textId="77777777" w:rsidR="00A74DD2" w:rsidRDefault="00A74DD2">
      <w:pPr>
        <w:suppressAutoHyphens w:val="0"/>
        <w:spacing w:after="0" w:line="240" w:lineRule="auto"/>
        <w:ind w:right="0"/>
        <w:jc w:val="left"/>
      </w:pPr>
    </w:p>
    <w:p w14:paraId="2DACE6A9" w14:textId="77777777" w:rsidR="00A74DD2" w:rsidRDefault="00A74DD2" w:rsidP="00A74DD2">
      <w:pPr>
        <w:suppressAutoHyphens w:val="0"/>
        <w:spacing w:after="0" w:line="240" w:lineRule="auto"/>
        <w:ind w:right="0"/>
        <w:jc w:val="left"/>
        <w:rPr>
          <w:b/>
          <w:bCs/>
        </w:rPr>
      </w:pPr>
      <w:r>
        <w:t xml:space="preserve">Une classe générique est définie comme suit : </w:t>
      </w:r>
      <w:r w:rsidRPr="00A74DD2">
        <w:rPr>
          <w:b/>
          <w:bCs/>
        </w:rPr>
        <w:t>une classe dont la définition est paramétrée avec un ou plusieurs types « variables »</w:t>
      </w:r>
      <w:r>
        <w:rPr>
          <w:b/>
          <w:bCs/>
        </w:rPr>
        <w:t>.</w:t>
      </w:r>
    </w:p>
    <w:p w14:paraId="3DD7CDFD" w14:textId="77777777" w:rsidR="00A74DD2" w:rsidRDefault="00A74DD2" w:rsidP="00A74DD2">
      <w:pPr>
        <w:suppressAutoHyphens w:val="0"/>
        <w:spacing w:after="0" w:line="240" w:lineRule="auto"/>
        <w:ind w:right="0"/>
        <w:jc w:val="left"/>
        <w:rPr>
          <w:b/>
          <w:bCs/>
        </w:rPr>
      </w:pPr>
    </w:p>
    <w:p w14:paraId="5723793D" w14:textId="77777777" w:rsidR="00A74DD2" w:rsidRDefault="00A74DD2" w:rsidP="00A74DD2">
      <w:pPr>
        <w:suppressAutoHyphens w:val="0"/>
        <w:spacing w:after="0" w:line="240" w:lineRule="auto"/>
        <w:ind w:right="0"/>
      </w:pPr>
      <w:bookmarkStart w:id="0" w:name="_Hlk170191401"/>
      <w:r>
        <w:t>Voici un exemple d’instanciation d’un « </w:t>
      </w:r>
      <w:proofErr w:type="spellStart"/>
      <w:r w:rsidRPr="00A74DD2">
        <w:rPr>
          <w:b/>
          <w:bCs/>
        </w:rPr>
        <w:t>ArrayList</w:t>
      </w:r>
      <w:proofErr w:type="spellEnd"/>
      <w:r>
        <w:t> » qui permettra de stocker des objets de la classe « Animal » :</w:t>
      </w:r>
    </w:p>
    <w:p w14:paraId="27991C5E" w14:textId="15560028" w:rsidR="00A74DD2" w:rsidRPr="00D904A9" w:rsidRDefault="00A74DD2" w:rsidP="00A74DD2">
      <w:pPr>
        <w:shd w:val="clear" w:color="auto" w:fill="1F1F1F"/>
        <w:suppressAutoHyphens w:val="0"/>
        <w:spacing w:after="0" w:line="285" w:lineRule="atLeast"/>
        <w:ind w:right="0"/>
        <w:jc w:val="left"/>
        <w:rPr>
          <w:rFonts w:ascii="Consolas" w:hAnsi="Consolas"/>
          <w:color w:val="CCCCCC"/>
          <w:sz w:val="21"/>
          <w:szCs w:val="21"/>
          <w:lang w:eastAsia="fr-FR"/>
        </w:rPr>
      </w:pPr>
      <w:proofErr w:type="spellStart"/>
      <w:r w:rsidRPr="00D904A9">
        <w:rPr>
          <w:rFonts w:ascii="Consolas" w:hAnsi="Consolas"/>
          <w:color w:val="4EC9B0"/>
          <w:sz w:val="21"/>
          <w:szCs w:val="21"/>
          <w:lang w:eastAsia="fr-FR"/>
        </w:rPr>
        <w:t>ArrayList</w:t>
      </w:r>
      <w:proofErr w:type="spellEnd"/>
      <w:r w:rsidRPr="00D904A9">
        <w:rPr>
          <w:rFonts w:ascii="Consolas" w:hAnsi="Consolas"/>
          <w:color w:val="CCCCCC"/>
          <w:sz w:val="21"/>
          <w:szCs w:val="21"/>
          <w:lang w:eastAsia="fr-FR"/>
        </w:rPr>
        <w:t>&lt;</w:t>
      </w:r>
      <w:r w:rsidRPr="00D904A9">
        <w:rPr>
          <w:rFonts w:ascii="Consolas" w:hAnsi="Consolas"/>
          <w:color w:val="4EC9B0"/>
          <w:sz w:val="21"/>
          <w:szCs w:val="21"/>
          <w:lang w:eastAsia="fr-FR"/>
        </w:rPr>
        <w:t>Animal</w:t>
      </w:r>
      <w:r w:rsidRPr="00D904A9">
        <w:rPr>
          <w:rFonts w:ascii="Consolas" w:hAnsi="Consolas"/>
          <w:color w:val="CCCCCC"/>
          <w:sz w:val="21"/>
          <w:szCs w:val="21"/>
          <w:lang w:eastAsia="fr-FR"/>
        </w:rPr>
        <w:t xml:space="preserve">&gt; </w:t>
      </w:r>
      <w:proofErr w:type="spellStart"/>
      <w:r w:rsidRPr="00D904A9">
        <w:rPr>
          <w:rFonts w:ascii="Consolas" w:hAnsi="Consolas"/>
          <w:color w:val="9CDCFE"/>
          <w:sz w:val="21"/>
          <w:szCs w:val="21"/>
          <w:lang w:eastAsia="fr-FR"/>
        </w:rPr>
        <w:t>animals</w:t>
      </w:r>
      <w:proofErr w:type="spellEnd"/>
      <w:r w:rsidRPr="00D904A9">
        <w:rPr>
          <w:rFonts w:ascii="Consolas" w:hAnsi="Consolas"/>
          <w:color w:val="CCCCCC"/>
          <w:sz w:val="21"/>
          <w:szCs w:val="21"/>
          <w:lang w:eastAsia="fr-FR"/>
        </w:rPr>
        <w:t xml:space="preserve"> </w:t>
      </w:r>
      <w:r w:rsidRPr="00D904A9">
        <w:rPr>
          <w:rFonts w:ascii="Consolas" w:hAnsi="Consolas"/>
          <w:color w:val="D4D4D4"/>
          <w:sz w:val="21"/>
          <w:szCs w:val="21"/>
          <w:lang w:eastAsia="fr-FR"/>
        </w:rPr>
        <w:t>=</w:t>
      </w:r>
      <w:r w:rsidRPr="00D904A9">
        <w:rPr>
          <w:rFonts w:ascii="Consolas" w:hAnsi="Consolas"/>
          <w:color w:val="CCCCCC"/>
          <w:sz w:val="21"/>
          <w:szCs w:val="21"/>
          <w:lang w:eastAsia="fr-FR"/>
        </w:rPr>
        <w:t xml:space="preserve"> </w:t>
      </w:r>
      <w:r w:rsidRPr="00D904A9">
        <w:rPr>
          <w:rFonts w:ascii="Consolas" w:hAnsi="Consolas"/>
          <w:color w:val="C586C0"/>
          <w:sz w:val="21"/>
          <w:szCs w:val="21"/>
          <w:lang w:eastAsia="fr-FR"/>
        </w:rPr>
        <w:t>new</w:t>
      </w:r>
      <w:r w:rsidRPr="00D904A9">
        <w:rPr>
          <w:rFonts w:ascii="Consolas" w:hAnsi="Consolas"/>
          <w:color w:val="CCCCCC"/>
          <w:sz w:val="21"/>
          <w:szCs w:val="21"/>
          <w:lang w:eastAsia="fr-FR"/>
        </w:rPr>
        <w:t xml:space="preserve"> </w:t>
      </w:r>
      <w:proofErr w:type="spellStart"/>
      <w:r w:rsidRPr="00D904A9">
        <w:rPr>
          <w:rFonts w:ascii="Consolas" w:hAnsi="Consolas"/>
          <w:color w:val="DCDCAA"/>
          <w:sz w:val="21"/>
          <w:szCs w:val="21"/>
          <w:lang w:eastAsia="fr-FR"/>
        </w:rPr>
        <w:t>ArrayList</w:t>
      </w:r>
      <w:proofErr w:type="spellEnd"/>
      <w:r w:rsidRPr="00D904A9">
        <w:rPr>
          <w:rFonts w:ascii="Consolas" w:hAnsi="Consolas"/>
          <w:color w:val="CCCCCC"/>
          <w:sz w:val="21"/>
          <w:szCs w:val="21"/>
          <w:lang w:eastAsia="fr-FR"/>
        </w:rPr>
        <w:t>&lt;</w:t>
      </w:r>
      <w:r w:rsidRPr="00D904A9">
        <w:rPr>
          <w:rFonts w:ascii="Consolas" w:hAnsi="Consolas"/>
          <w:color w:val="4EC9B0"/>
          <w:sz w:val="21"/>
          <w:szCs w:val="21"/>
          <w:lang w:eastAsia="fr-FR"/>
        </w:rPr>
        <w:t>Animal</w:t>
      </w:r>
      <w:proofErr w:type="gramStart"/>
      <w:r w:rsidRPr="00D904A9">
        <w:rPr>
          <w:rFonts w:ascii="Consolas" w:hAnsi="Consolas"/>
          <w:color w:val="CCCCCC"/>
          <w:sz w:val="21"/>
          <w:szCs w:val="21"/>
          <w:lang w:eastAsia="fr-FR"/>
        </w:rPr>
        <w:t>&gt;(</w:t>
      </w:r>
      <w:proofErr w:type="gramEnd"/>
      <w:r w:rsidRPr="00D904A9">
        <w:rPr>
          <w:rFonts w:ascii="Consolas" w:hAnsi="Consolas"/>
          <w:color w:val="CCCCCC"/>
          <w:sz w:val="21"/>
          <w:szCs w:val="21"/>
          <w:lang w:eastAsia="fr-FR"/>
        </w:rPr>
        <w:t>);</w:t>
      </w:r>
    </w:p>
    <w:p w14:paraId="37E218FE" w14:textId="77777777" w:rsidR="00A74DD2" w:rsidRPr="00D904A9" w:rsidRDefault="00A74DD2" w:rsidP="00A74DD2">
      <w:pPr>
        <w:shd w:val="clear" w:color="auto" w:fill="1F1F1F"/>
        <w:suppressAutoHyphens w:val="0"/>
        <w:spacing w:after="0" w:line="285" w:lineRule="atLeast"/>
        <w:ind w:right="0"/>
        <w:jc w:val="left"/>
        <w:rPr>
          <w:rFonts w:ascii="Consolas" w:hAnsi="Consolas"/>
          <w:color w:val="CCCCCC"/>
          <w:sz w:val="21"/>
          <w:szCs w:val="21"/>
          <w:lang w:eastAsia="fr-FR"/>
        </w:rPr>
      </w:pPr>
    </w:p>
    <w:p w14:paraId="17F5B849" w14:textId="77777777" w:rsidR="00A74DD2" w:rsidRPr="00D904A9" w:rsidRDefault="00A74DD2" w:rsidP="00A74DD2">
      <w:pPr>
        <w:suppressAutoHyphens w:val="0"/>
        <w:spacing w:after="0" w:line="240" w:lineRule="auto"/>
        <w:ind w:right="0"/>
      </w:pPr>
    </w:p>
    <w:p w14:paraId="4BF103E9" w14:textId="1E75E4D0" w:rsidR="007F4264" w:rsidRDefault="00A74DD2" w:rsidP="00A74DD2">
      <w:pPr>
        <w:suppressAutoHyphens w:val="0"/>
        <w:spacing w:after="0" w:line="240" w:lineRule="auto"/>
        <w:ind w:right="0"/>
      </w:pPr>
      <w:r w:rsidRPr="007F4264">
        <w:t xml:space="preserve"> </w:t>
      </w:r>
      <w:r w:rsidR="007F4264" w:rsidRPr="007F4264">
        <w:t>Il vous est également p</w:t>
      </w:r>
      <w:r w:rsidR="007F4264">
        <w:t xml:space="preserve">ossible de ne pas mettre le </w:t>
      </w:r>
      <w:r w:rsidR="007F4264" w:rsidRPr="007F4264">
        <w:rPr>
          <w:b/>
          <w:bCs/>
        </w:rPr>
        <w:t>type générique</w:t>
      </w:r>
      <w:r w:rsidR="007F4264">
        <w:t xml:space="preserve"> (celui situé entre les chevrons du constructeur) :</w:t>
      </w:r>
    </w:p>
    <w:p w14:paraId="5E24E665" w14:textId="77777777" w:rsidR="007F4264" w:rsidRPr="007F4264" w:rsidRDefault="007F4264" w:rsidP="007F4264">
      <w:pPr>
        <w:shd w:val="clear" w:color="auto" w:fill="1F1F1F"/>
        <w:suppressAutoHyphens w:val="0"/>
        <w:spacing w:after="0" w:line="285" w:lineRule="atLeast"/>
        <w:ind w:right="0"/>
        <w:jc w:val="left"/>
        <w:rPr>
          <w:rFonts w:ascii="Consolas" w:hAnsi="Consolas"/>
          <w:color w:val="CCCCCC"/>
          <w:sz w:val="21"/>
          <w:szCs w:val="21"/>
          <w:lang w:val="en-US" w:eastAsia="fr-FR"/>
        </w:rPr>
      </w:pPr>
      <w:proofErr w:type="spellStart"/>
      <w:r w:rsidRPr="007F4264">
        <w:rPr>
          <w:rFonts w:ascii="Consolas" w:hAnsi="Consolas"/>
          <w:color w:val="4EC9B0"/>
          <w:sz w:val="21"/>
          <w:szCs w:val="21"/>
          <w:lang w:val="en-US" w:eastAsia="fr-FR"/>
        </w:rPr>
        <w:t>ArrayList</w:t>
      </w:r>
      <w:proofErr w:type="spellEnd"/>
      <w:r w:rsidRPr="007F4264">
        <w:rPr>
          <w:rFonts w:ascii="Consolas" w:hAnsi="Consolas"/>
          <w:color w:val="CCCCCC"/>
          <w:sz w:val="21"/>
          <w:szCs w:val="21"/>
          <w:lang w:val="en-US" w:eastAsia="fr-FR"/>
        </w:rPr>
        <w:t>&lt;</w:t>
      </w:r>
      <w:r w:rsidRPr="007F4264">
        <w:rPr>
          <w:rFonts w:ascii="Consolas" w:hAnsi="Consolas"/>
          <w:color w:val="4EC9B0"/>
          <w:sz w:val="21"/>
          <w:szCs w:val="21"/>
          <w:lang w:val="en-US" w:eastAsia="fr-FR"/>
        </w:rPr>
        <w:t>Animal</w:t>
      </w:r>
      <w:r w:rsidRPr="007F4264">
        <w:rPr>
          <w:rFonts w:ascii="Consolas" w:hAnsi="Consolas"/>
          <w:color w:val="CCCCCC"/>
          <w:sz w:val="21"/>
          <w:szCs w:val="21"/>
          <w:lang w:val="en-US" w:eastAsia="fr-FR"/>
        </w:rPr>
        <w:t xml:space="preserve">&gt; </w:t>
      </w:r>
      <w:r w:rsidRPr="007F4264">
        <w:rPr>
          <w:rFonts w:ascii="Consolas" w:hAnsi="Consolas"/>
          <w:color w:val="9CDCFE"/>
          <w:sz w:val="21"/>
          <w:szCs w:val="21"/>
          <w:lang w:val="en-US" w:eastAsia="fr-FR"/>
        </w:rPr>
        <w:t>animals</w:t>
      </w:r>
      <w:r w:rsidRPr="007F4264">
        <w:rPr>
          <w:rFonts w:ascii="Consolas" w:hAnsi="Consolas"/>
          <w:color w:val="CCCCCC"/>
          <w:sz w:val="21"/>
          <w:szCs w:val="21"/>
          <w:lang w:val="en-US" w:eastAsia="fr-FR"/>
        </w:rPr>
        <w:t xml:space="preserve"> </w:t>
      </w:r>
      <w:r w:rsidRPr="007F4264">
        <w:rPr>
          <w:rFonts w:ascii="Consolas" w:hAnsi="Consolas"/>
          <w:color w:val="D4D4D4"/>
          <w:sz w:val="21"/>
          <w:szCs w:val="21"/>
          <w:lang w:val="en-US" w:eastAsia="fr-FR"/>
        </w:rPr>
        <w:t>=</w:t>
      </w:r>
      <w:r w:rsidRPr="007F4264">
        <w:rPr>
          <w:rFonts w:ascii="Consolas" w:hAnsi="Consolas"/>
          <w:color w:val="CCCCCC"/>
          <w:sz w:val="21"/>
          <w:szCs w:val="21"/>
          <w:lang w:val="en-US" w:eastAsia="fr-FR"/>
        </w:rPr>
        <w:t xml:space="preserve"> </w:t>
      </w:r>
      <w:r w:rsidRPr="007F4264">
        <w:rPr>
          <w:rFonts w:ascii="Consolas" w:hAnsi="Consolas"/>
          <w:color w:val="C586C0"/>
          <w:sz w:val="21"/>
          <w:szCs w:val="21"/>
          <w:lang w:val="en-US" w:eastAsia="fr-FR"/>
        </w:rPr>
        <w:t>new</w:t>
      </w:r>
      <w:r w:rsidRPr="007F4264">
        <w:rPr>
          <w:rFonts w:ascii="Consolas" w:hAnsi="Consolas"/>
          <w:color w:val="CCCCCC"/>
          <w:sz w:val="21"/>
          <w:szCs w:val="21"/>
          <w:lang w:val="en-US" w:eastAsia="fr-FR"/>
        </w:rPr>
        <w:t xml:space="preserve"> </w:t>
      </w:r>
      <w:proofErr w:type="spellStart"/>
      <w:r w:rsidRPr="007F4264">
        <w:rPr>
          <w:rFonts w:ascii="Consolas" w:hAnsi="Consolas"/>
          <w:color w:val="DCDCAA"/>
          <w:sz w:val="21"/>
          <w:szCs w:val="21"/>
          <w:lang w:val="en-US" w:eastAsia="fr-FR"/>
        </w:rPr>
        <w:t>ArrayList</w:t>
      </w:r>
      <w:proofErr w:type="spellEnd"/>
      <w:r w:rsidRPr="007F4264">
        <w:rPr>
          <w:rFonts w:ascii="Consolas" w:hAnsi="Consolas"/>
          <w:color w:val="CCCCCC"/>
          <w:sz w:val="21"/>
          <w:szCs w:val="21"/>
          <w:lang w:val="en-US" w:eastAsia="fr-FR"/>
        </w:rPr>
        <w:t>&lt;</w:t>
      </w:r>
      <w:proofErr w:type="gramStart"/>
      <w:r w:rsidRPr="007F4264">
        <w:rPr>
          <w:rFonts w:ascii="Consolas" w:hAnsi="Consolas"/>
          <w:color w:val="CCCCCC"/>
          <w:sz w:val="21"/>
          <w:szCs w:val="21"/>
          <w:lang w:val="en-US" w:eastAsia="fr-FR"/>
        </w:rPr>
        <w:t>&gt;(</w:t>
      </w:r>
      <w:proofErr w:type="gramEnd"/>
      <w:r w:rsidRPr="007F4264">
        <w:rPr>
          <w:rFonts w:ascii="Consolas" w:hAnsi="Consolas"/>
          <w:color w:val="CCCCCC"/>
          <w:sz w:val="21"/>
          <w:szCs w:val="21"/>
          <w:lang w:val="en-US" w:eastAsia="fr-FR"/>
        </w:rPr>
        <w:t>);</w:t>
      </w:r>
    </w:p>
    <w:p w14:paraId="3B385BD6" w14:textId="5E85BEAE" w:rsidR="0047426D" w:rsidRDefault="007F4264" w:rsidP="00A74DD2">
      <w:pPr>
        <w:suppressAutoHyphens w:val="0"/>
        <w:spacing w:after="0" w:line="240" w:lineRule="auto"/>
        <w:ind w:right="0"/>
        <w:rPr>
          <w:lang w:val="en-US"/>
        </w:rPr>
      </w:pPr>
      <w:r w:rsidRPr="007F4264">
        <w:rPr>
          <w:lang w:val="en-US"/>
        </w:rPr>
        <w:t xml:space="preserve">  </w:t>
      </w:r>
    </w:p>
    <w:p w14:paraId="5A44E196" w14:textId="7A75B754" w:rsidR="00957371" w:rsidRDefault="00957371" w:rsidP="00A74DD2">
      <w:pPr>
        <w:suppressAutoHyphens w:val="0"/>
        <w:spacing w:after="0" w:line="240" w:lineRule="auto"/>
        <w:ind w:right="0"/>
      </w:pPr>
      <w:r w:rsidRPr="00957371">
        <w:t>La classe “</w:t>
      </w:r>
      <w:proofErr w:type="spellStart"/>
      <w:r w:rsidR="00000000">
        <w:fldChar w:fldCharType="begin"/>
      </w:r>
      <w:r w:rsidR="00000000">
        <w:instrText>HYPERLINK "https://www.ionos.fr/digitalguide/sites-internet/developpement-web/java-arraylist/"</w:instrText>
      </w:r>
      <w:r w:rsidR="00000000">
        <w:fldChar w:fldCharType="separate"/>
      </w:r>
      <w:r w:rsidRPr="00957371">
        <w:rPr>
          <w:rStyle w:val="Lienhypertexte"/>
          <w:b/>
          <w:bCs/>
        </w:rPr>
        <w:t>ArrayList</w:t>
      </w:r>
      <w:proofErr w:type="spellEnd"/>
      <w:r w:rsidR="00000000">
        <w:rPr>
          <w:rStyle w:val="Lienhypertexte"/>
          <w:b/>
          <w:bCs/>
        </w:rPr>
        <w:fldChar w:fldCharType="end"/>
      </w:r>
      <w:r w:rsidRPr="00957371">
        <w:t>” propose u</w:t>
      </w:r>
      <w:r>
        <w:t>n ensemble de méthodes permettant d’effectuer des opérations sur une liste de données :</w:t>
      </w:r>
    </w:p>
    <w:p w14:paraId="53FB1726" w14:textId="57C5D1C1" w:rsidR="00957371" w:rsidRDefault="00957371" w:rsidP="00957371">
      <w:pPr>
        <w:pStyle w:val="Paragraphedeliste"/>
        <w:numPr>
          <w:ilvl w:val="0"/>
          <w:numId w:val="29"/>
        </w:numPr>
        <w:suppressAutoHyphens w:val="0"/>
        <w:spacing w:after="0" w:line="240" w:lineRule="auto"/>
      </w:pPr>
      <w:r>
        <w:t>Ajout d’éléments</w:t>
      </w:r>
    </w:p>
    <w:p w14:paraId="105136CB" w14:textId="69B4E466" w:rsidR="00957371" w:rsidRDefault="00957371" w:rsidP="00957371">
      <w:pPr>
        <w:pStyle w:val="Paragraphedeliste"/>
        <w:numPr>
          <w:ilvl w:val="0"/>
          <w:numId w:val="29"/>
        </w:numPr>
        <w:suppressAutoHyphens w:val="0"/>
        <w:spacing w:after="0" w:line="240" w:lineRule="auto"/>
      </w:pPr>
      <w:r>
        <w:t>Suppression d’éléments</w:t>
      </w:r>
    </w:p>
    <w:p w14:paraId="4D7A4B10" w14:textId="235D4A62" w:rsidR="00957371" w:rsidRDefault="00957371" w:rsidP="00957371">
      <w:pPr>
        <w:pStyle w:val="Paragraphedeliste"/>
        <w:numPr>
          <w:ilvl w:val="0"/>
          <w:numId w:val="29"/>
        </w:numPr>
        <w:suppressAutoHyphens w:val="0"/>
        <w:spacing w:after="0" w:line="240" w:lineRule="auto"/>
      </w:pPr>
      <w:r>
        <w:t>Accès à des éléments</w:t>
      </w:r>
    </w:p>
    <w:p w14:paraId="61BD9D98" w14:textId="0D4CA29A" w:rsidR="00957371" w:rsidRDefault="00957371" w:rsidP="00957371">
      <w:pPr>
        <w:pStyle w:val="Paragraphedeliste"/>
        <w:numPr>
          <w:ilvl w:val="0"/>
          <w:numId w:val="29"/>
        </w:numPr>
        <w:suppressAutoHyphens w:val="0"/>
        <w:spacing w:after="0" w:line="240" w:lineRule="auto"/>
      </w:pPr>
      <w:r>
        <w:t>Récupération de la taille</w:t>
      </w:r>
    </w:p>
    <w:p w14:paraId="27F2EEDA" w14:textId="77777777" w:rsidR="00834621" w:rsidRPr="00957371" w:rsidRDefault="00834621" w:rsidP="00A82708">
      <w:pPr>
        <w:pStyle w:val="Paragraphedeliste"/>
        <w:suppressAutoHyphens w:val="0"/>
        <w:spacing w:after="0" w:line="240" w:lineRule="auto"/>
        <w:ind w:left="720"/>
      </w:pPr>
    </w:p>
    <w:p w14:paraId="0FD60964" w14:textId="77777777" w:rsidR="007F4264" w:rsidRDefault="007F4264" w:rsidP="00A74DD2">
      <w:pPr>
        <w:suppressAutoHyphens w:val="0"/>
        <w:spacing w:after="0" w:line="240" w:lineRule="auto"/>
        <w:ind w:right="0"/>
      </w:pPr>
    </w:p>
    <w:tbl>
      <w:tblPr>
        <w:tblStyle w:val="Grilledutableau"/>
        <w:tblW w:w="0" w:type="auto"/>
        <w:tblLook w:val="04A0" w:firstRow="1" w:lastRow="0" w:firstColumn="1" w:lastColumn="0" w:noHBand="0" w:noVBand="1"/>
      </w:tblPr>
      <w:tblGrid>
        <w:gridCol w:w="9921"/>
      </w:tblGrid>
      <w:tr w:rsidR="00834621" w14:paraId="0E6C1ACC" w14:textId="77777777" w:rsidTr="009632B7">
        <w:tc>
          <w:tcPr>
            <w:tcW w:w="9921" w:type="dxa"/>
            <w:tcBorders>
              <w:top w:val="nil"/>
              <w:left w:val="single" w:sz="36" w:space="0" w:color="64DD17"/>
              <w:bottom w:val="nil"/>
              <w:right w:val="nil"/>
            </w:tcBorders>
            <w:shd w:val="clear" w:color="auto" w:fill="EFFCE7"/>
          </w:tcPr>
          <w:p w14:paraId="0B7B25F7" w14:textId="77777777" w:rsidR="00834621" w:rsidRPr="009105A4" w:rsidRDefault="00834621" w:rsidP="009632B7">
            <w:pPr>
              <w:rPr>
                <w:b/>
                <w:bCs/>
              </w:rPr>
            </w:pPr>
            <w:r>
              <w:rPr>
                <w:b/>
                <w:bCs/>
              </w:rPr>
              <w:lastRenderedPageBreak/>
              <w:t>Info</w:t>
            </w:r>
          </w:p>
        </w:tc>
      </w:tr>
      <w:tr w:rsidR="00834621" w14:paraId="6FBE350E" w14:textId="77777777" w:rsidTr="009632B7">
        <w:trPr>
          <w:trHeight w:val="401"/>
        </w:trPr>
        <w:tc>
          <w:tcPr>
            <w:tcW w:w="9921" w:type="dxa"/>
            <w:tcBorders>
              <w:top w:val="nil"/>
              <w:left w:val="single" w:sz="36" w:space="0" w:color="64DD17"/>
              <w:bottom w:val="nil"/>
              <w:right w:val="nil"/>
            </w:tcBorders>
          </w:tcPr>
          <w:p w14:paraId="3FE25688" w14:textId="77777777" w:rsidR="00834621" w:rsidRDefault="00834621" w:rsidP="00834621">
            <w:pPr>
              <w:suppressAutoHyphens w:val="0"/>
              <w:spacing w:after="0" w:line="240" w:lineRule="auto"/>
              <w:ind w:right="0"/>
            </w:pPr>
            <w:r>
              <w:t>La classe « </w:t>
            </w:r>
            <w:proofErr w:type="spellStart"/>
            <w:r w:rsidRPr="00834621">
              <w:rPr>
                <w:b/>
                <w:bCs/>
              </w:rPr>
              <w:t>ArrayList</w:t>
            </w:r>
            <w:proofErr w:type="spellEnd"/>
            <w:r>
              <w:t xml:space="preserve"> » est ce que l’on appelle une </w:t>
            </w:r>
            <w:r w:rsidRPr="00834621">
              <w:rPr>
                <w:b/>
                <w:bCs/>
              </w:rPr>
              <w:t>collection</w:t>
            </w:r>
            <w:r>
              <w:t>. Les classe « collection » permettent de gérer des ensembles d’objets.</w:t>
            </w:r>
          </w:p>
          <w:p w14:paraId="644CC213" w14:textId="59BDF2D7" w:rsidR="00834621" w:rsidRPr="00AC74A6" w:rsidRDefault="00834621" w:rsidP="009632B7">
            <w:pPr>
              <w:suppressAutoHyphens w:val="0"/>
              <w:spacing w:before="100" w:beforeAutospacing="1" w:afterAutospacing="1" w:line="240" w:lineRule="auto"/>
              <w:ind w:right="0"/>
              <w:jc w:val="left"/>
              <w:rPr>
                <w:rFonts w:ascii="Times New Roman" w:hAnsi="Times New Roman"/>
                <w:sz w:val="24"/>
                <w:szCs w:val="24"/>
                <w:lang w:eastAsia="fr-FR"/>
              </w:rPr>
            </w:pPr>
            <w:r w:rsidRPr="00834621">
              <w:rPr>
                <w:rFonts w:cs="Arial"/>
                <w:sz w:val="24"/>
                <w:szCs w:val="24"/>
                <w:lang w:eastAsia="fr-FR"/>
              </w:rPr>
              <w:t>Pour une présentation en vidéo détaillée du fonctionnement de la classe vous pouvez consulter le lien suivant</w:t>
            </w:r>
            <w:r>
              <w:rPr>
                <w:rFonts w:ascii="Times New Roman" w:hAnsi="Times New Roman"/>
                <w:sz w:val="24"/>
                <w:szCs w:val="24"/>
                <w:lang w:eastAsia="fr-FR"/>
              </w:rPr>
              <w:t xml:space="preserve"> : </w:t>
            </w:r>
            <w:hyperlink r:id="rId23" w:history="1">
              <w:r w:rsidRPr="00834621">
                <w:rPr>
                  <w:rStyle w:val="Lienhypertexte"/>
                  <w:rFonts w:ascii="Times New Roman" w:hAnsi="Times New Roman"/>
                  <w:sz w:val="24"/>
                  <w:szCs w:val="24"/>
                  <w:lang w:eastAsia="fr-FR"/>
                </w:rPr>
                <w:t>https://www.youtube.com/watch?v=b9fg-2fAVMQ</w:t>
              </w:r>
            </w:hyperlink>
            <w:r>
              <w:rPr>
                <w:rFonts w:ascii="Times New Roman" w:hAnsi="Times New Roman"/>
                <w:sz w:val="24"/>
                <w:szCs w:val="24"/>
                <w:lang w:eastAsia="fr-FR"/>
              </w:rPr>
              <w:t xml:space="preserve"> </w:t>
            </w:r>
          </w:p>
        </w:tc>
      </w:tr>
    </w:tbl>
    <w:p w14:paraId="2966E7EB" w14:textId="77777777" w:rsidR="00834621" w:rsidRDefault="00834621" w:rsidP="00A74DD2">
      <w:pPr>
        <w:suppressAutoHyphens w:val="0"/>
        <w:spacing w:after="0" w:line="240" w:lineRule="auto"/>
        <w:ind w:right="0"/>
      </w:pPr>
    </w:p>
    <w:bookmarkEnd w:id="0"/>
    <w:p w14:paraId="74130688" w14:textId="77777777" w:rsidR="00957371" w:rsidRPr="00957371" w:rsidRDefault="00957371" w:rsidP="00A74DD2">
      <w:pPr>
        <w:suppressAutoHyphens w:val="0"/>
        <w:spacing w:after="0" w:line="240" w:lineRule="auto"/>
        <w:ind w:right="0"/>
      </w:pPr>
    </w:p>
    <w:p w14:paraId="3E198FA6" w14:textId="283D9CD6" w:rsidR="00957371" w:rsidRDefault="007F4264" w:rsidP="00A74DD2">
      <w:pPr>
        <w:suppressAutoHyphens w:val="0"/>
        <w:spacing w:after="0" w:line="240" w:lineRule="auto"/>
        <w:ind w:right="0"/>
      </w:pPr>
      <w:r w:rsidRPr="007F4264">
        <w:t>Une fois une telle l</w:t>
      </w:r>
      <w:r>
        <w:t xml:space="preserve">iste créée </w:t>
      </w:r>
      <w:r w:rsidR="00957371">
        <w:t xml:space="preserve">avec </w:t>
      </w:r>
      <w:r>
        <w:t xml:space="preserve">il est tout à fait </w:t>
      </w:r>
      <w:r w:rsidR="00957371">
        <w:t xml:space="preserve">possible d’y ajouter des objets de </w:t>
      </w:r>
      <w:r w:rsidR="00957371" w:rsidRPr="00957371">
        <w:rPr>
          <w:b/>
          <w:bCs/>
        </w:rPr>
        <w:t>toute classe héritant d’animal</w:t>
      </w:r>
      <w:r w:rsidR="00957371">
        <w:t>.</w:t>
      </w:r>
    </w:p>
    <w:p w14:paraId="15114595" w14:textId="77777777" w:rsidR="00957371" w:rsidRDefault="00957371">
      <w:pPr>
        <w:suppressAutoHyphens w:val="0"/>
        <w:spacing w:after="0" w:line="240" w:lineRule="auto"/>
        <w:ind w:right="0"/>
        <w:jc w:val="left"/>
      </w:pPr>
    </w:p>
    <w:tbl>
      <w:tblPr>
        <w:tblStyle w:val="Grilledutableau"/>
        <w:tblW w:w="0" w:type="auto"/>
        <w:tblLook w:val="04A0" w:firstRow="1" w:lastRow="0" w:firstColumn="1" w:lastColumn="0" w:noHBand="0" w:noVBand="1"/>
      </w:tblPr>
      <w:tblGrid>
        <w:gridCol w:w="9921"/>
      </w:tblGrid>
      <w:tr w:rsidR="00957371" w14:paraId="67B6DED3" w14:textId="77777777" w:rsidTr="009632B7">
        <w:tc>
          <w:tcPr>
            <w:tcW w:w="9921" w:type="dxa"/>
            <w:tcBorders>
              <w:top w:val="nil"/>
              <w:left w:val="single" w:sz="36" w:space="0" w:color="448AFF"/>
              <w:bottom w:val="nil"/>
              <w:right w:val="nil"/>
            </w:tcBorders>
            <w:shd w:val="clear" w:color="auto" w:fill="ECF3FF"/>
          </w:tcPr>
          <w:p w14:paraId="101A9AF2" w14:textId="77777777" w:rsidR="00957371" w:rsidRPr="009F5565" w:rsidRDefault="00957371" w:rsidP="009632B7">
            <w:pPr>
              <w:tabs>
                <w:tab w:val="left" w:pos="960"/>
              </w:tabs>
              <w:rPr>
                <w:b/>
                <w:bCs/>
              </w:rPr>
            </w:pPr>
            <w:r>
              <w:rPr>
                <w:b/>
                <w:bCs/>
              </w:rPr>
              <w:t>A faire</w:t>
            </w:r>
          </w:p>
        </w:tc>
      </w:tr>
      <w:tr w:rsidR="00957371" w14:paraId="7F79BDF6" w14:textId="77777777" w:rsidTr="009632B7">
        <w:trPr>
          <w:trHeight w:val="1014"/>
        </w:trPr>
        <w:tc>
          <w:tcPr>
            <w:tcW w:w="9921" w:type="dxa"/>
            <w:tcBorders>
              <w:top w:val="nil"/>
              <w:left w:val="single" w:sz="36" w:space="0" w:color="448AFF"/>
              <w:bottom w:val="nil"/>
              <w:right w:val="nil"/>
            </w:tcBorders>
          </w:tcPr>
          <w:p w14:paraId="27944DCF" w14:textId="1DB14944" w:rsidR="00957371" w:rsidRPr="009105A4" w:rsidRDefault="008C7007" w:rsidP="009632B7">
            <w:r>
              <w:t>Ajoutez les différentes instances d’animaux à une « </w:t>
            </w:r>
            <w:proofErr w:type="spellStart"/>
            <w:r>
              <w:t>ArrayList</w:t>
            </w:r>
            <w:proofErr w:type="spellEnd"/>
            <w:r>
              <w:t> ».</w:t>
            </w:r>
          </w:p>
        </w:tc>
      </w:tr>
    </w:tbl>
    <w:p w14:paraId="1E03BEC7" w14:textId="3AB2D28A" w:rsidR="00957371" w:rsidRDefault="00957371">
      <w:pPr>
        <w:suppressAutoHyphens w:val="0"/>
        <w:spacing w:after="0" w:line="240" w:lineRule="auto"/>
        <w:ind w:right="0"/>
        <w:jc w:val="left"/>
      </w:pPr>
    </w:p>
    <w:p w14:paraId="1109B921" w14:textId="32A4E6EF" w:rsidR="00957371" w:rsidRDefault="00834621" w:rsidP="00957371">
      <w:pPr>
        <w:pStyle w:val="Titre3"/>
      </w:pPr>
      <w:r>
        <w:t>Implémentation de boucle</w:t>
      </w:r>
      <w:r w:rsidR="00957371">
        <w:t xml:space="preserve"> For..</w:t>
      </w:r>
      <w:proofErr w:type="spellStart"/>
      <w:r w:rsidR="00957371">
        <w:t>each</w:t>
      </w:r>
      <w:proofErr w:type="spellEnd"/>
    </w:p>
    <w:p w14:paraId="24DAF1CB" w14:textId="7AE6EEF7" w:rsidR="00957371" w:rsidRDefault="00957371" w:rsidP="00957371">
      <w:r>
        <w:t>Pour afficher les différentes informations de la classe</w:t>
      </w:r>
      <w:r w:rsidR="00834621">
        <w:t xml:space="preserve"> </w:t>
      </w:r>
      <w:r w:rsidR="00D22099">
        <w:t>vous pouvez utiliser une boucle</w:t>
      </w:r>
      <w:r w:rsidR="00834621">
        <w:t xml:space="preserve">, </w:t>
      </w:r>
      <w:r w:rsidR="00C21B97">
        <w:t xml:space="preserve">par exemple </w:t>
      </w:r>
      <w:r w:rsidR="00834621">
        <w:t>la boucle « </w:t>
      </w:r>
      <w:proofErr w:type="gramStart"/>
      <w:r w:rsidR="00834621" w:rsidRPr="00834621">
        <w:rPr>
          <w:b/>
          <w:bCs/>
        </w:rPr>
        <w:t>for..</w:t>
      </w:r>
      <w:proofErr w:type="spellStart"/>
      <w:r w:rsidR="00834621" w:rsidRPr="00834621">
        <w:rPr>
          <w:b/>
          <w:bCs/>
        </w:rPr>
        <w:t>each</w:t>
      </w:r>
      <w:proofErr w:type="spellEnd"/>
      <w:proofErr w:type="gramEnd"/>
      <w:r w:rsidR="00834621">
        <w:t xml:space="preserve"> » qui va </w:t>
      </w:r>
      <w:r w:rsidR="00767CDA">
        <w:t>permettre de passer en revue chacun des éléments d’une collection.</w:t>
      </w:r>
    </w:p>
    <w:p w14:paraId="5BC32C5F" w14:textId="77777777" w:rsidR="00834621" w:rsidRDefault="00834621" w:rsidP="00834621">
      <w:pPr>
        <w:pStyle w:val="Titre3"/>
        <w:numPr>
          <w:ilvl w:val="0"/>
          <w:numId w:val="0"/>
        </w:numPr>
        <w:ind w:left="709" w:hanging="709"/>
      </w:pPr>
    </w:p>
    <w:p w14:paraId="700ED505" w14:textId="7CBD39C1" w:rsidR="00767CDA" w:rsidRPr="00767CDA" w:rsidRDefault="00767CDA" w:rsidP="00767CDA">
      <w:r>
        <w:t>Pour plus d’informations concernant le boucle « </w:t>
      </w:r>
      <w:proofErr w:type="gramStart"/>
      <w:r>
        <w:t>for..</w:t>
      </w:r>
      <w:proofErr w:type="spellStart"/>
      <w:r>
        <w:t>each</w:t>
      </w:r>
      <w:proofErr w:type="spellEnd"/>
      <w:proofErr w:type="gramEnd"/>
      <w:r>
        <w:t xml:space="preserve"> », consultez l’article suivant : </w:t>
      </w:r>
      <w:hyperlink r:id="rId24" w:history="1">
        <w:r w:rsidRPr="00767CDA">
          <w:rPr>
            <w:rStyle w:val="Lienhypertexte"/>
          </w:rPr>
          <w:t>https://www.ionos.fr/digitalguide/sites-internet/developpement-web/boucle-for-each-en-java/</w:t>
        </w:r>
      </w:hyperlink>
    </w:p>
    <w:p w14:paraId="2D5677B1" w14:textId="77777777" w:rsidR="00834621" w:rsidRDefault="00834621" w:rsidP="00834621">
      <w:pPr>
        <w:pStyle w:val="Titre3"/>
        <w:numPr>
          <w:ilvl w:val="0"/>
          <w:numId w:val="0"/>
        </w:numPr>
        <w:ind w:left="709" w:hanging="709"/>
      </w:pPr>
    </w:p>
    <w:tbl>
      <w:tblPr>
        <w:tblStyle w:val="Grilledutableau"/>
        <w:tblW w:w="0" w:type="auto"/>
        <w:tblLook w:val="04A0" w:firstRow="1" w:lastRow="0" w:firstColumn="1" w:lastColumn="0" w:noHBand="0" w:noVBand="1"/>
      </w:tblPr>
      <w:tblGrid>
        <w:gridCol w:w="9921"/>
      </w:tblGrid>
      <w:tr w:rsidR="00834621" w14:paraId="762BF98B" w14:textId="77777777" w:rsidTr="009632B7">
        <w:tc>
          <w:tcPr>
            <w:tcW w:w="9921" w:type="dxa"/>
            <w:tcBorders>
              <w:top w:val="nil"/>
              <w:left w:val="single" w:sz="36" w:space="0" w:color="448AFF"/>
              <w:bottom w:val="nil"/>
              <w:right w:val="nil"/>
            </w:tcBorders>
            <w:shd w:val="clear" w:color="auto" w:fill="ECF3FF"/>
          </w:tcPr>
          <w:p w14:paraId="57B281D7" w14:textId="77777777" w:rsidR="00834621" w:rsidRPr="009F5565" w:rsidRDefault="00834621" w:rsidP="009632B7">
            <w:pPr>
              <w:tabs>
                <w:tab w:val="left" w:pos="960"/>
              </w:tabs>
              <w:rPr>
                <w:b/>
                <w:bCs/>
              </w:rPr>
            </w:pPr>
            <w:r>
              <w:rPr>
                <w:b/>
                <w:bCs/>
              </w:rPr>
              <w:t>A faire</w:t>
            </w:r>
          </w:p>
        </w:tc>
      </w:tr>
      <w:tr w:rsidR="00834621" w14:paraId="0236CA80" w14:textId="77777777" w:rsidTr="009632B7">
        <w:trPr>
          <w:trHeight w:val="1014"/>
        </w:trPr>
        <w:tc>
          <w:tcPr>
            <w:tcW w:w="9921" w:type="dxa"/>
            <w:tcBorders>
              <w:top w:val="nil"/>
              <w:left w:val="single" w:sz="36" w:space="0" w:color="448AFF"/>
              <w:bottom w:val="nil"/>
              <w:right w:val="nil"/>
            </w:tcBorders>
          </w:tcPr>
          <w:p w14:paraId="10114954" w14:textId="1FB6954C" w:rsidR="00834621" w:rsidRPr="009105A4" w:rsidRDefault="00767CDA" w:rsidP="009632B7">
            <w:r>
              <w:t>Utilisez une boucle « </w:t>
            </w:r>
            <w:proofErr w:type="gramStart"/>
            <w:r>
              <w:t>for..</w:t>
            </w:r>
            <w:proofErr w:type="spellStart"/>
            <w:r>
              <w:t>each</w:t>
            </w:r>
            <w:proofErr w:type="spellEnd"/>
            <w:proofErr w:type="gramEnd"/>
            <w:r>
              <w:t> » pour afficher toutes les informations des différents objets instanciés.</w:t>
            </w:r>
          </w:p>
        </w:tc>
      </w:tr>
    </w:tbl>
    <w:p w14:paraId="0181E75D" w14:textId="1FD57E00" w:rsidR="00767CDA" w:rsidRDefault="00767CDA" w:rsidP="00A74DD2">
      <w:pPr>
        <w:suppressAutoHyphens w:val="0"/>
        <w:spacing w:after="0" w:line="240" w:lineRule="auto"/>
        <w:ind w:right="0"/>
      </w:pPr>
    </w:p>
    <w:p w14:paraId="5C4F85B0" w14:textId="77777777" w:rsidR="00767CDA" w:rsidRDefault="00767CDA">
      <w:pPr>
        <w:suppressAutoHyphens w:val="0"/>
        <w:spacing w:after="0" w:line="240" w:lineRule="auto"/>
        <w:ind w:right="0"/>
        <w:jc w:val="left"/>
      </w:pPr>
      <w:r>
        <w:br w:type="page"/>
      </w:r>
    </w:p>
    <w:p w14:paraId="6573A032" w14:textId="77777777" w:rsidR="007F4264" w:rsidRPr="007F4264" w:rsidRDefault="007F4264" w:rsidP="00A74DD2">
      <w:pPr>
        <w:suppressAutoHyphens w:val="0"/>
        <w:spacing w:after="0" w:line="240" w:lineRule="auto"/>
        <w:ind w:right="0"/>
      </w:pPr>
    </w:p>
    <w:p w14:paraId="24D07749" w14:textId="77777777" w:rsidR="0047426D" w:rsidRPr="007F4264" w:rsidRDefault="0047426D" w:rsidP="009D302A"/>
    <w:p w14:paraId="0C54F8EA" w14:textId="77777777" w:rsidR="009D302A" w:rsidRDefault="009D302A" w:rsidP="009D302A">
      <w:pPr>
        <w:pStyle w:val="Noparagraphstyle"/>
        <w:spacing w:line="100" w:lineRule="atLeast"/>
        <w:rPr>
          <w:rFonts w:ascii="Myriad Pro" w:hAnsi="Myriad Pro" w:cs="Arial"/>
          <w:b/>
          <w:bCs/>
        </w:rPr>
      </w:pPr>
      <w:r>
        <w:rPr>
          <w:rFonts w:ascii="Myriad Pro" w:hAnsi="Myriad Pro" w:cs="Arial"/>
          <w:b/>
          <w:bCs/>
        </w:rPr>
        <w:t>CREDITS</w:t>
      </w:r>
    </w:p>
    <w:p w14:paraId="32DDE09B" w14:textId="77777777" w:rsidR="009D302A" w:rsidRDefault="009D302A" w:rsidP="009D302A">
      <w:pPr>
        <w:pStyle w:val="Noparagraphstyle"/>
        <w:spacing w:line="100" w:lineRule="atLeast"/>
        <w:rPr>
          <w:rFonts w:ascii="Myriad Pro" w:hAnsi="Myriad Pro" w:cs="Arial"/>
          <w:b/>
          <w:bCs/>
        </w:rPr>
      </w:pPr>
    </w:p>
    <w:p w14:paraId="04FE6B9C" w14:textId="77777777" w:rsidR="009D302A" w:rsidRDefault="009D302A" w:rsidP="009D302A">
      <w:pPr>
        <w:pStyle w:val="Noparagraphstyle"/>
        <w:spacing w:line="100" w:lineRule="atLeast"/>
        <w:rPr>
          <w:rFonts w:ascii="Myriad Pro" w:hAnsi="Myriad Pro" w:cs="Arial"/>
          <w:b/>
          <w:bCs/>
        </w:rPr>
      </w:pPr>
      <w:r>
        <w:rPr>
          <w:rFonts w:ascii="Myriad Pro" w:hAnsi="Myriad Pro" w:cs="Arial"/>
          <w:b/>
          <w:bCs/>
        </w:rPr>
        <w:t>ŒUVRE COLLECTIVE DE l’AFPA</w:t>
      </w:r>
    </w:p>
    <w:p w14:paraId="2F72F639" w14:textId="77777777" w:rsidR="009D302A" w:rsidRDefault="009D302A" w:rsidP="009D302A">
      <w:pPr>
        <w:pStyle w:val="Noparagraphstyle"/>
        <w:spacing w:line="100" w:lineRule="atLeast"/>
        <w:rPr>
          <w:rFonts w:ascii="Myriad Pro" w:hAnsi="Myriad Pro" w:cs="Arial"/>
          <w:b/>
          <w:bCs/>
        </w:rPr>
      </w:pPr>
      <w:r>
        <w:rPr>
          <w:rFonts w:ascii="Myriad Pro" w:hAnsi="Myriad Pro" w:cs="Arial"/>
          <w:b/>
          <w:bCs/>
        </w:rPr>
        <w:t>Sous le pilotage de la DIIP et du centre d’ingénierie sectoriel Tertiaire-Services</w:t>
      </w:r>
    </w:p>
    <w:p w14:paraId="685CA52C" w14:textId="77777777" w:rsidR="009D302A" w:rsidRDefault="009D302A" w:rsidP="009D302A">
      <w:pPr>
        <w:pStyle w:val="Noparagraphstyle"/>
        <w:spacing w:line="100" w:lineRule="atLeast"/>
        <w:rPr>
          <w:rFonts w:ascii="Myriad Pro" w:hAnsi="Myriad Pro" w:cs="Arial"/>
          <w:b/>
          <w:bCs/>
        </w:rPr>
      </w:pPr>
    </w:p>
    <w:p w14:paraId="4539793A" w14:textId="77777777" w:rsidR="009D302A" w:rsidRDefault="009D302A" w:rsidP="009D302A">
      <w:pPr>
        <w:pStyle w:val="Noparagraphstyle"/>
        <w:spacing w:line="100" w:lineRule="atLeast"/>
        <w:rPr>
          <w:rFonts w:ascii="Myriad Pro" w:hAnsi="Myriad Pro" w:cs="Arial"/>
          <w:b/>
          <w:bCs/>
        </w:rPr>
      </w:pPr>
      <w:r>
        <w:rPr>
          <w:rFonts w:ascii="Myriad Pro" w:hAnsi="Myriad Pro" w:cs="Arial"/>
          <w:b/>
          <w:bCs/>
        </w:rPr>
        <w:t xml:space="preserve">Equipe de conception (IF, formateur, </w:t>
      </w:r>
      <w:proofErr w:type="spellStart"/>
      <w:r>
        <w:rPr>
          <w:rFonts w:ascii="Myriad Pro" w:hAnsi="Myriad Pro" w:cs="Arial"/>
          <w:b/>
          <w:bCs/>
        </w:rPr>
        <w:t>mediatiseur</w:t>
      </w:r>
      <w:proofErr w:type="spellEnd"/>
      <w:r>
        <w:rPr>
          <w:rFonts w:ascii="Myriad Pro" w:hAnsi="Myriad Pro" w:cs="Arial"/>
          <w:b/>
          <w:bCs/>
        </w:rPr>
        <w:t>)</w:t>
      </w:r>
    </w:p>
    <w:p w14:paraId="48EC83A8" w14:textId="77777777" w:rsidR="009D302A" w:rsidRDefault="009D302A" w:rsidP="009D302A">
      <w:pPr>
        <w:pStyle w:val="Noparagraphstyle"/>
        <w:spacing w:line="100" w:lineRule="atLeast"/>
        <w:rPr>
          <w:rFonts w:ascii="Times New Roman" w:hAnsi="Times New Roman"/>
          <w:iCs/>
          <w:sz w:val="20"/>
          <w:szCs w:val="20"/>
        </w:rPr>
      </w:pPr>
      <w:r>
        <w:rPr>
          <w:rFonts w:ascii="Times New Roman" w:hAnsi="Times New Roman"/>
          <w:iCs/>
          <w:sz w:val="20"/>
          <w:szCs w:val="20"/>
        </w:rPr>
        <w:t>Michel Coulard – Formateur Evry</w:t>
      </w:r>
    </w:p>
    <w:p w14:paraId="348398DA" w14:textId="77777777" w:rsidR="009D302A" w:rsidRDefault="009D302A" w:rsidP="009D302A">
      <w:pPr>
        <w:pStyle w:val="Noparagraphstyle"/>
        <w:spacing w:line="100" w:lineRule="atLeast"/>
        <w:rPr>
          <w:rFonts w:ascii="Times New Roman" w:hAnsi="Times New Roman"/>
          <w:iCs/>
          <w:sz w:val="20"/>
          <w:szCs w:val="20"/>
        </w:rPr>
      </w:pPr>
      <w:r>
        <w:rPr>
          <w:rFonts w:ascii="Times New Roman" w:hAnsi="Times New Roman"/>
          <w:iCs/>
          <w:sz w:val="20"/>
          <w:szCs w:val="20"/>
        </w:rPr>
        <w:t xml:space="preserve">Chantal </w:t>
      </w:r>
      <w:proofErr w:type="spellStart"/>
      <w:r>
        <w:rPr>
          <w:rFonts w:ascii="Times New Roman" w:hAnsi="Times New Roman"/>
          <w:iCs/>
          <w:sz w:val="20"/>
          <w:szCs w:val="20"/>
        </w:rPr>
        <w:t>Perrachon</w:t>
      </w:r>
      <w:proofErr w:type="spellEnd"/>
      <w:r>
        <w:rPr>
          <w:rFonts w:ascii="Times New Roman" w:hAnsi="Times New Roman"/>
          <w:iCs/>
          <w:sz w:val="20"/>
          <w:szCs w:val="20"/>
        </w:rPr>
        <w:t xml:space="preserve"> – IF Neuilly sur Marne</w:t>
      </w:r>
    </w:p>
    <w:p w14:paraId="378BAE59" w14:textId="77777777" w:rsidR="009D302A" w:rsidRDefault="009D302A" w:rsidP="009D302A"/>
    <w:p w14:paraId="04AC6D4B" w14:textId="1CFD349E" w:rsidR="009D302A" w:rsidRDefault="009D302A" w:rsidP="009D302A">
      <w:r>
        <w:rPr>
          <w:b/>
        </w:rPr>
        <w:t>Date de mise à jour</w:t>
      </w:r>
      <w:r>
        <w:t xml:space="preserve"> : </w:t>
      </w:r>
      <w:r w:rsidR="003C08AD">
        <w:t>2</w:t>
      </w:r>
      <w:r w:rsidR="00E22BC3">
        <w:t>6</w:t>
      </w:r>
      <w:r w:rsidR="003C08AD">
        <w:t>/06/2024</w:t>
      </w:r>
    </w:p>
    <w:p w14:paraId="65E98B5E" w14:textId="77777777" w:rsidR="009D302A" w:rsidRPr="00C62607" w:rsidRDefault="009D302A" w:rsidP="009D302A">
      <w:r>
        <w:rPr>
          <w:noProof/>
          <w:lang w:eastAsia="fr-FR"/>
        </w:rPr>
        <mc:AlternateContent>
          <mc:Choice Requires="wps">
            <w:drawing>
              <wp:anchor distT="0" distB="0" distL="114935" distR="114935" simplePos="0" relativeHeight="251732992" behindDoc="0" locked="0" layoutInCell="1" allowOverlap="1" wp14:anchorId="5C0ABD60" wp14:editId="230FE87D">
                <wp:simplePos x="0" y="0"/>
                <wp:positionH relativeFrom="column">
                  <wp:posOffset>988724</wp:posOffset>
                </wp:positionH>
                <wp:positionV relativeFrom="paragraph">
                  <wp:posOffset>3667848</wp:posOffset>
                </wp:positionV>
                <wp:extent cx="3957320" cy="1437640"/>
                <wp:effectExtent l="0" t="0" r="5080" b="0"/>
                <wp:wrapNone/>
                <wp:docPr id="1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7320" cy="1437640"/>
                        </a:xfrm>
                        <a:prstGeom prst="rect">
                          <a:avLst/>
                        </a:prstGeom>
                        <a:solidFill>
                          <a:srgbClr val="C7D2E8"/>
                        </a:solidFill>
                        <a:ln>
                          <a:noFill/>
                        </a:ln>
                      </wps:spPr>
                      <wps:txbx>
                        <w:txbxContent>
                          <w:p w14:paraId="3F5F58AD" w14:textId="77777777" w:rsidR="009D302A" w:rsidRDefault="009D302A" w:rsidP="009D302A">
                            <w:pPr>
                              <w:pStyle w:val="Noparagraphstyle"/>
                              <w:spacing w:before="120" w:line="100" w:lineRule="atLeast"/>
                              <w:ind w:left="113" w:right="113"/>
                              <w:jc w:val="center"/>
                              <w:rPr>
                                <w:rFonts w:ascii="Myriad Pro Cond" w:hAnsi="Myriad Pro Cond" w:cs="Arial"/>
                                <w:b/>
                                <w:sz w:val="32"/>
                                <w:szCs w:val="32"/>
                              </w:rPr>
                            </w:pPr>
                            <w:r>
                              <w:rPr>
                                <w:rFonts w:ascii="Myriad Pro Cond" w:hAnsi="Myriad Pro Cond" w:cs="Arial"/>
                                <w:b/>
                                <w:sz w:val="32"/>
                                <w:szCs w:val="32"/>
                              </w:rPr>
                              <w:t>Reproduction interdite</w:t>
                            </w:r>
                          </w:p>
                          <w:p w14:paraId="47D9AFDA" w14:textId="77777777" w:rsidR="009D302A" w:rsidRDefault="009D302A" w:rsidP="009D302A">
                            <w:pPr>
                              <w:pStyle w:val="Noparagraphstyle"/>
                              <w:spacing w:line="100" w:lineRule="atLeast"/>
                              <w:ind w:left="113" w:right="113"/>
                              <w:jc w:val="both"/>
                              <w:rPr>
                                <w:rFonts w:ascii="Myriad Pro" w:hAnsi="Myriad Pro"/>
                                <w:b/>
                                <w:sz w:val="18"/>
                              </w:rPr>
                            </w:pPr>
                          </w:p>
                          <w:p w14:paraId="053C1138" w14:textId="77777777" w:rsidR="009D302A" w:rsidRDefault="009D302A" w:rsidP="009D302A">
                            <w:pPr>
                              <w:pStyle w:val="Corpsdetexte31"/>
                            </w:pPr>
                            <w:r>
                              <w:t>Article L 122-4 du code de la propriété intellectuelle.</w:t>
                            </w:r>
                          </w:p>
                          <w:p w14:paraId="6C6D4EB5" w14:textId="77777777" w:rsidR="009D302A" w:rsidRDefault="009D302A" w:rsidP="009D302A">
                            <w:pPr>
                              <w:pStyle w:val="Corpsdetexte31"/>
                            </w:pPr>
                            <w:r>
                              <w:t>« Toute représentation ou reproduction intégrale ou partielle faite sans le consentement de l’auteur ou de ses ayants droits ou ayants cause est illicite. Il en est de même pour la traduction, l’adaptation ou la reproduction par un art ou un procédé quelconque.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ABD60" id="Text Box 13" o:spid="_x0000_s1039" type="#_x0000_t202" style="position:absolute;left:0;text-align:left;margin-left:77.85pt;margin-top:288.8pt;width:311.6pt;height:113.2pt;z-index:2517329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" fillcolor="#c7d2e8" stroked="f">
                <v:textbox inset="0,0,0,0">
                  <w:txbxContent>
                    <w:p w14:paraId="3F5F58AD" w14:textId="77777777" w:rsidR="009D302A" w:rsidRDefault="009D302A" w:rsidP="009D302A">
                      <w:pPr>
                        <w:pStyle w:val="Noparagraphstyle"/>
                        <w:spacing w:before="120" w:line="100" w:lineRule="atLeast"/>
                        <w:ind w:left="113" w:right="113"/>
                        <w:jc w:val="center"/>
                        <w:rPr>
                          <w:rFonts w:ascii="Myriad Pro Cond" w:hAnsi="Myriad Pro Cond" w:cs="Arial"/>
                          <w:b/>
                          <w:sz w:val="32"/>
                          <w:szCs w:val="32"/>
                        </w:rPr>
                      </w:pPr>
                      <w:r>
                        <w:rPr>
                          <w:rFonts w:ascii="Myriad Pro Cond" w:hAnsi="Myriad Pro Cond" w:cs="Arial"/>
                          <w:b/>
                          <w:sz w:val="32"/>
                          <w:szCs w:val="32"/>
                        </w:rPr>
                        <w:t>Reproduction interdite</w:t>
                      </w:r>
                    </w:p>
                    <w:p w14:paraId="47D9AFDA" w14:textId="77777777" w:rsidR="009D302A" w:rsidRDefault="009D302A" w:rsidP="009D302A">
                      <w:pPr>
                        <w:pStyle w:val="Noparagraphstyle"/>
                        <w:spacing w:line="100" w:lineRule="atLeast"/>
                        <w:ind w:left="113" w:right="113"/>
                        <w:jc w:val="both"/>
                        <w:rPr>
                          <w:rFonts w:ascii="Myriad Pro" w:hAnsi="Myriad Pro"/>
                          <w:b/>
                          <w:sz w:val="18"/>
                        </w:rPr>
                      </w:pPr>
                    </w:p>
                    <w:p w14:paraId="053C1138" w14:textId="77777777" w:rsidR="009D302A" w:rsidRDefault="009D302A" w:rsidP="009D302A">
                      <w:pPr>
                        <w:pStyle w:val="Corpsdetexte31"/>
                      </w:pPr>
                      <w:r>
                        <w:t>Article L 122-4 du code de la propriété intellectuelle.</w:t>
                      </w:r>
                    </w:p>
                    <w:p w14:paraId="6C6D4EB5" w14:textId="77777777" w:rsidR="009D302A" w:rsidRDefault="009D302A" w:rsidP="009D302A">
                      <w:pPr>
                        <w:pStyle w:val="Corpsdetexte31"/>
                      </w:pPr>
                      <w:r>
                        <w:t>« Toute représentation ou reproduction intégrale ou partielle faite sans le consentement de l’auteur ou de ses ayants droits ou ayants cause est illicite. Il en est de même pour la traduction, l’adaptation ou la reproduction par un art ou un procédé quelconque. »</w:t>
                      </w:r>
                    </w:p>
                  </w:txbxContent>
                </v:textbox>
              </v:shape>
            </w:pict>
          </mc:Fallback>
        </mc:AlternateContent>
      </w:r>
    </w:p>
    <w:p w14:paraId="38716CE4" w14:textId="77777777" w:rsidR="000B7D18" w:rsidRPr="00C62607" w:rsidRDefault="000B7D18" w:rsidP="00476499"/>
    <w:sectPr w:rsidR="000B7D18" w:rsidRPr="00C62607" w:rsidSect="00603A23">
      <w:footerReference w:type="default" r:id="rId25"/>
      <w:pgSz w:w="11906" w:h="16838"/>
      <w:pgMar w:top="1418" w:right="991" w:bottom="1418" w:left="1134" w:header="720" w:footer="2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35B91" w14:textId="77777777" w:rsidR="001B057B" w:rsidRDefault="001B057B" w:rsidP="00476499">
      <w:r>
        <w:separator/>
      </w:r>
    </w:p>
    <w:p w14:paraId="3E9C762F" w14:textId="77777777" w:rsidR="001B057B" w:rsidRDefault="001B057B" w:rsidP="00476499"/>
  </w:endnote>
  <w:endnote w:type="continuationSeparator" w:id="0">
    <w:p w14:paraId="1A9D3AAB" w14:textId="77777777" w:rsidR="001B057B" w:rsidRDefault="001B057B" w:rsidP="00476499">
      <w:r>
        <w:continuationSeparator/>
      </w:r>
    </w:p>
    <w:p w14:paraId="1CE07ACE" w14:textId="77777777" w:rsidR="001B057B" w:rsidRDefault="001B057B" w:rsidP="00476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Univers Condensed">
    <w:charset w:val="00"/>
    <w:family w:val="swiss"/>
    <w:pitch w:val="variable"/>
    <w:sig w:usb0="80000287" w:usb1="00000000" w:usb2="00000000" w:usb3="00000000" w:csb0="0000000F" w:csb1="00000000"/>
  </w:font>
  <w:font w:name="Helvetica">
    <w:panose1 w:val="020B0604020202020204"/>
    <w:charset w:val="00"/>
    <w:family w:val="swiss"/>
    <w:pitch w:val="variable"/>
    <w:sig w:usb0="E0002EFF" w:usb1="C000785B" w:usb2="00000009" w:usb3="00000000" w:csb0="000001FF" w:csb1="00000000"/>
  </w:font>
  <w:font w:name="Myriad Pr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utch 801 SWA">
    <w:altName w:val="Times New Roman"/>
    <w:charset w:val="00"/>
    <w:family w:val="roman"/>
    <w:pitch w:val="variable"/>
  </w:font>
  <w:font w:name="Tms Rm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Euphemia">
    <w:altName w:val="Euphemia"/>
    <w:charset w:val="00"/>
    <w:family w:val="swiss"/>
    <w:pitch w:val="variable"/>
    <w:sig w:usb0="8000006F" w:usb1="0000004A" w:usb2="00002000" w:usb3="00000000" w:csb0="00000001" w:csb1="00000000"/>
  </w:font>
  <w:font w:name="Myriad Pro Cond">
    <w:altName w:val="Arial"/>
    <w:panose1 w:val="00000000000000000000"/>
    <w:charset w:val="00"/>
    <w:family w:val="swiss"/>
    <w:notTrueType/>
    <w:pitch w:val="variable"/>
    <w:sig w:usb0="A00002AF" w:usb1="5000204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70" w:type="dxa"/>
        <w:right w:w="70" w:type="dxa"/>
      </w:tblCellMar>
      <w:tblLook w:val="0000" w:firstRow="0" w:lastRow="0" w:firstColumn="0" w:lastColumn="0" w:noHBand="0" w:noVBand="0"/>
    </w:tblPr>
    <w:tblGrid>
      <w:gridCol w:w="8886"/>
    </w:tblGrid>
    <w:tr w:rsidR="00AE00B9" w14:paraId="16F5DCC9" w14:textId="77777777" w:rsidTr="00273B55">
      <w:trPr>
        <w:jc w:val="center"/>
      </w:trPr>
      <w:tc>
        <w:tcPr>
          <w:tcW w:w="8886" w:type="dxa"/>
        </w:tcPr>
        <w:p w14:paraId="1688BE36" w14:textId="0FF4D13B" w:rsidR="00AE00B9" w:rsidRDefault="00823CBE" w:rsidP="001B1C41">
          <w:pPr>
            <w:pStyle w:val="Pieddepage"/>
            <w:jc w:val="center"/>
          </w:pPr>
          <w:r>
            <w:t>Programmation orientée objet – Première application</w:t>
          </w:r>
        </w:p>
      </w:tc>
    </w:tr>
    <w:tr w:rsidR="00AE00B9" w14:paraId="4D9DF0C6" w14:textId="77777777" w:rsidTr="00273B55">
      <w:trPr>
        <w:jc w:val="center"/>
      </w:trPr>
      <w:tc>
        <w:tcPr>
          <w:tcW w:w="8886" w:type="dxa"/>
        </w:tcPr>
        <w:p w14:paraId="7123C337" w14:textId="1329D278" w:rsidR="00AE00B9" w:rsidRDefault="001B1C41" w:rsidP="00273B55">
          <w:pPr>
            <w:pStyle w:val="Pieddepage"/>
            <w:ind w:left="-70"/>
            <w:jc w:val="center"/>
            <w:rPr>
              <w:rStyle w:val="Numrodepage"/>
              <w:iCs/>
              <w:color w:val="000000"/>
              <w:sz w:val="16"/>
              <w:szCs w:val="16"/>
            </w:rPr>
          </w:pPr>
          <w:r>
            <w:rPr>
              <w:iCs/>
            </w:rPr>
            <w:t>A</w:t>
          </w:r>
          <w:r w:rsidR="00AE00B9">
            <w:rPr>
              <w:iCs/>
            </w:rPr>
            <w:t xml:space="preserve">fpa </w:t>
          </w:r>
          <w:r w:rsidR="00AE00B9">
            <w:rPr>
              <w:rFonts w:ascii="Symbol" w:hAnsi="Symbol"/>
              <w:iCs/>
            </w:rPr>
            <w:t></w:t>
          </w:r>
          <w:r w:rsidR="00AE00B9">
            <w:rPr>
              <w:iCs/>
            </w:rPr>
            <w:t xml:space="preserve"> 20</w:t>
          </w:r>
          <w:r w:rsidR="002D7196">
            <w:rPr>
              <w:iCs/>
            </w:rPr>
            <w:t>2</w:t>
          </w:r>
          <w:r w:rsidR="003C08AD">
            <w:rPr>
              <w:iCs/>
            </w:rPr>
            <w:t>4</w:t>
          </w:r>
          <w:r>
            <w:rPr>
              <w:iCs/>
            </w:rPr>
            <w:t xml:space="preserve"> </w:t>
          </w:r>
          <w:r w:rsidR="00AE00B9">
            <w:t xml:space="preserve">– Section Tertiaire Informatique – Filière </w:t>
          </w:r>
          <w:r w:rsidR="00002D72">
            <w:t>« E</w:t>
          </w:r>
          <w:r w:rsidR="00AE00B9">
            <w:t xml:space="preserve">tude </w:t>
          </w:r>
          <w:r>
            <w:t>et</w:t>
          </w:r>
          <w:r w:rsidR="00AE00B9">
            <w:t xml:space="preserve"> développement</w:t>
          </w:r>
          <w:r w:rsidR="00002D72">
            <w:t> »</w:t>
          </w:r>
          <w:r w:rsidR="00273B55">
            <w:t xml:space="preserve"> </w:t>
          </w:r>
          <w:r w:rsidR="00AE00B9">
            <w:rPr>
              <w:rStyle w:val="Numrodepage"/>
              <w:sz w:val="16"/>
            </w:rPr>
            <w:fldChar w:fldCharType="begin"/>
          </w:r>
          <w:r w:rsidR="00AE00B9">
            <w:rPr>
              <w:rStyle w:val="Numrodepage"/>
              <w:sz w:val="16"/>
            </w:rPr>
            <w:instrText xml:space="preserve"> PAGE </w:instrText>
          </w:r>
          <w:r w:rsidR="00AE00B9">
            <w:rPr>
              <w:rStyle w:val="Numrodepage"/>
              <w:sz w:val="16"/>
            </w:rPr>
            <w:fldChar w:fldCharType="separate"/>
          </w:r>
          <w:r w:rsidR="002C3E46">
            <w:rPr>
              <w:rStyle w:val="Numrodepage"/>
              <w:noProof/>
              <w:sz w:val="16"/>
            </w:rPr>
            <w:t>12</w:t>
          </w:r>
          <w:r w:rsidR="00AE00B9">
            <w:rPr>
              <w:rStyle w:val="Numrodepage"/>
              <w:sz w:val="16"/>
            </w:rPr>
            <w:fldChar w:fldCharType="end"/>
          </w:r>
          <w:r w:rsidR="00AE00B9">
            <w:rPr>
              <w:rStyle w:val="Numrodepage"/>
              <w:iCs/>
              <w:color w:val="000000"/>
              <w:sz w:val="16"/>
              <w:szCs w:val="16"/>
            </w:rPr>
            <w:t>/</w:t>
          </w:r>
          <w:r w:rsidR="00273B55">
            <w:rPr>
              <w:rStyle w:val="Numrodepage"/>
              <w:iCs/>
              <w:color w:val="000000"/>
              <w:sz w:val="16"/>
              <w:szCs w:val="16"/>
            </w:rPr>
            <w:t>10</w:t>
          </w:r>
        </w:p>
        <w:p w14:paraId="0404F7AA" w14:textId="77777777" w:rsidR="00273B55" w:rsidRDefault="00273B55" w:rsidP="00273B55">
          <w:pPr>
            <w:pStyle w:val="Pieddepage"/>
            <w:jc w:val="center"/>
          </w:pPr>
        </w:p>
      </w:tc>
    </w:tr>
  </w:tbl>
  <w:p w14:paraId="3F2AC8BA" w14:textId="77777777" w:rsidR="00843BD5" w:rsidRDefault="00843BD5" w:rsidP="00273B5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47014" w14:textId="77777777" w:rsidR="001B057B" w:rsidRDefault="001B057B" w:rsidP="00476499">
      <w:r>
        <w:separator/>
      </w:r>
    </w:p>
    <w:p w14:paraId="5D0CB217" w14:textId="77777777" w:rsidR="001B057B" w:rsidRDefault="001B057B" w:rsidP="00476499"/>
  </w:footnote>
  <w:footnote w:type="continuationSeparator" w:id="0">
    <w:p w14:paraId="18842403" w14:textId="77777777" w:rsidR="001B057B" w:rsidRDefault="001B057B" w:rsidP="00476499">
      <w:r>
        <w:continuationSeparator/>
      </w:r>
    </w:p>
    <w:p w14:paraId="206633D3" w14:textId="77777777" w:rsidR="001B057B" w:rsidRDefault="001B057B" w:rsidP="0047649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66649BFC"/>
    <w:name w:val="WW8Num1"/>
    <w:lvl w:ilvl="0">
      <w:start w:val="1"/>
      <w:numFmt w:val="upperRoman"/>
      <w:lvlText w:val="%1"/>
      <w:lvlJc w:val="left"/>
      <w:pPr>
        <w:tabs>
          <w:tab w:val="num" w:pos="999"/>
        </w:tabs>
        <w:ind w:left="999" w:hanging="432"/>
      </w:pPr>
    </w:lvl>
    <w:lvl w:ilvl="1">
      <w:start w:val="1"/>
      <w:numFmt w:val="decimal"/>
      <w:lvlText w:val="%1.%2"/>
      <w:lvlJc w:val="left"/>
      <w:pPr>
        <w:tabs>
          <w:tab w:val="num" w:pos="1428"/>
        </w:tabs>
        <w:ind w:left="1428" w:hanging="576"/>
      </w:pPr>
    </w:lvl>
    <w:lvl w:ilvl="2">
      <w:start w:val="1"/>
      <w:numFmt w:val="decimal"/>
      <w:lvlText w:val="%1.%2.%3"/>
      <w:lvlJc w:val="left"/>
      <w:pPr>
        <w:tabs>
          <w:tab w:val="num" w:pos="1287"/>
        </w:tabs>
        <w:ind w:left="1287" w:hanging="720"/>
      </w:pPr>
    </w:lvl>
    <w:lvl w:ilvl="3">
      <w:start w:val="1"/>
      <w:numFmt w:val="decimal"/>
      <w:lvlText w:val="%1.%2.%3.%4"/>
      <w:lvlJc w:val="left"/>
      <w:pPr>
        <w:tabs>
          <w:tab w:val="num" w:pos="1431"/>
        </w:tabs>
        <w:ind w:left="1431" w:hanging="864"/>
      </w:pPr>
    </w:lvl>
    <w:lvl w:ilvl="4">
      <w:start w:val="1"/>
      <w:numFmt w:val="decimal"/>
      <w:lvlText w:val="%1.%2.%3.%4.%5"/>
      <w:lvlJc w:val="left"/>
      <w:pPr>
        <w:tabs>
          <w:tab w:val="num" w:pos="1575"/>
        </w:tabs>
        <w:ind w:left="1575" w:hanging="1008"/>
      </w:pPr>
    </w:lvl>
    <w:lvl w:ilvl="5">
      <w:start w:val="1"/>
      <w:numFmt w:val="decimal"/>
      <w:lvlText w:val="%1.%2.%3.%4.%5.%6"/>
      <w:lvlJc w:val="left"/>
      <w:pPr>
        <w:tabs>
          <w:tab w:val="num" w:pos="1719"/>
        </w:tabs>
        <w:ind w:left="1719" w:hanging="1152"/>
      </w:pPr>
    </w:lvl>
    <w:lvl w:ilvl="6">
      <w:start w:val="1"/>
      <w:numFmt w:val="decimal"/>
      <w:lvlText w:val="%1.%2.%3.%4.%5.%6.%7"/>
      <w:lvlJc w:val="left"/>
      <w:pPr>
        <w:tabs>
          <w:tab w:val="num" w:pos="1863"/>
        </w:tabs>
        <w:ind w:left="1863" w:hanging="1296"/>
      </w:pPr>
    </w:lvl>
    <w:lvl w:ilvl="7">
      <w:start w:val="1"/>
      <w:numFmt w:val="decimal"/>
      <w:lvlText w:val="%1.%2.%3.%4.%5.%6.%7.%8"/>
      <w:lvlJc w:val="left"/>
      <w:pPr>
        <w:tabs>
          <w:tab w:val="num" w:pos="2007"/>
        </w:tabs>
        <w:ind w:left="2007" w:hanging="1440"/>
      </w:pPr>
    </w:lvl>
    <w:lvl w:ilvl="8">
      <w:start w:val="1"/>
      <w:numFmt w:val="decimal"/>
      <w:lvlText w:val="%1.%2.%3.%4.%5.%6.%7.%8.%9"/>
      <w:lvlJc w:val="left"/>
      <w:pPr>
        <w:tabs>
          <w:tab w:val="num" w:pos="2151"/>
        </w:tabs>
        <w:ind w:left="2151" w:hanging="1584"/>
      </w:pPr>
    </w:lvl>
  </w:abstractNum>
  <w:abstractNum w:abstractNumId="1"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15:restartNumberingAfterBreak="0">
    <w:nsid w:val="00000005"/>
    <w:multiLevelType w:val="multilevel"/>
    <w:tmpl w:val="00000005"/>
    <w:name w:val="WW8Num4"/>
    <w:lvl w:ilvl="0">
      <w:start w:val="1"/>
      <w:numFmt w:val="decimal"/>
      <w:lvlText w:val="%1."/>
      <w:lvlJc w:val="left"/>
      <w:pPr>
        <w:tabs>
          <w:tab w:val="num" w:pos="1315"/>
        </w:tabs>
        <w:ind w:left="1315" w:hanging="360"/>
      </w:pPr>
    </w:lvl>
    <w:lvl w:ilvl="1">
      <w:start w:val="1"/>
      <w:numFmt w:val="bullet"/>
      <w:lvlText w:val="o"/>
      <w:lvlJc w:val="left"/>
      <w:pPr>
        <w:tabs>
          <w:tab w:val="num" w:pos="2035"/>
        </w:tabs>
        <w:ind w:left="2035" w:hanging="360"/>
      </w:pPr>
      <w:rPr>
        <w:rFonts w:ascii="Courier New" w:hAnsi="Courier New" w:cs="Courier New"/>
      </w:rPr>
    </w:lvl>
    <w:lvl w:ilvl="2">
      <w:start w:val="1"/>
      <w:numFmt w:val="bullet"/>
      <w:lvlText w:val=""/>
      <w:lvlJc w:val="left"/>
      <w:pPr>
        <w:tabs>
          <w:tab w:val="num" w:pos="2755"/>
        </w:tabs>
        <w:ind w:left="2755" w:hanging="360"/>
      </w:pPr>
      <w:rPr>
        <w:rFonts w:ascii="Wingdings" w:hAnsi="Wingdings"/>
      </w:rPr>
    </w:lvl>
    <w:lvl w:ilvl="3">
      <w:start w:val="1"/>
      <w:numFmt w:val="bullet"/>
      <w:lvlText w:val=""/>
      <w:lvlJc w:val="left"/>
      <w:pPr>
        <w:tabs>
          <w:tab w:val="num" w:pos="3475"/>
        </w:tabs>
        <w:ind w:left="3475" w:hanging="360"/>
      </w:pPr>
      <w:rPr>
        <w:rFonts w:ascii="Wingdings" w:hAnsi="Wingdings"/>
      </w:rPr>
    </w:lvl>
    <w:lvl w:ilvl="4">
      <w:start w:val="1"/>
      <w:numFmt w:val="bullet"/>
      <w:lvlText w:val=""/>
      <w:lvlJc w:val="left"/>
      <w:pPr>
        <w:tabs>
          <w:tab w:val="num" w:pos="4195"/>
        </w:tabs>
        <w:ind w:left="4195" w:hanging="360"/>
      </w:pPr>
      <w:rPr>
        <w:rFonts w:ascii="Wingdings" w:hAnsi="Wingdings"/>
      </w:rPr>
    </w:lvl>
    <w:lvl w:ilvl="5">
      <w:start w:val="1"/>
      <w:numFmt w:val="bullet"/>
      <w:lvlText w:val=""/>
      <w:lvlJc w:val="left"/>
      <w:pPr>
        <w:tabs>
          <w:tab w:val="num" w:pos="4915"/>
        </w:tabs>
        <w:ind w:left="4915" w:hanging="360"/>
      </w:pPr>
      <w:rPr>
        <w:rFonts w:ascii="Wingdings" w:hAnsi="Wingdings"/>
      </w:rPr>
    </w:lvl>
    <w:lvl w:ilvl="6">
      <w:start w:val="1"/>
      <w:numFmt w:val="bullet"/>
      <w:lvlText w:val=""/>
      <w:lvlJc w:val="left"/>
      <w:pPr>
        <w:tabs>
          <w:tab w:val="num" w:pos="5635"/>
        </w:tabs>
        <w:ind w:left="5635" w:hanging="360"/>
      </w:pPr>
      <w:rPr>
        <w:rFonts w:ascii="Wingdings" w:hAnsi="Wingdings"/>
      </w:rPr>
    </w:lvl>
    <w:lvl w:ilvl="7">
      <w:start w:val="1"/>
      <w:numFmt w:val="bullet"/>
      <w:lvlText w:val=""/>
      <w:lvlJc w:val="left"/>
      <w:pPr>
        <w:tabs>
          <w:tab w:val="num" w:pos="6355"/>
        </w:tabs>
        <w:ind w:left="6355" w:hanging="360"/>
      </w:pPr>
      <w:rPr>
        <w:rFonts w:ascii="Wingdings" w:hAnsi="Wingdings"/>
      </w:rPr>
    </w:lvl>
    <w:lvl w:ilvl="8">
      <w:start w:val="1"/>
      <w:numFmt w:val="bullet"/>
      <w:lvlText w:val=""/>
      <w:lvlJc w:val="left"/>
      <w:pPr>
        <w:tabs>
          <w:tab w:val="num" w:pos="7075"/>
        </w:tabs>
        <w:ind w:left="7075" w:hanging="360"/>
      </w:pPr>
      <w:rPr>
        <w:rFonts w:ascii="Wingdings" w:hAnsi="Wingdings"/>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7"/>
    <w:multiLevelType w:val="singleLevel"/>
    <w:tmpl w:val="00000007"/>
    <w:name w:val="WW8Num6"/>
    <w:lvl w:ilvl="0">
      <w:start w:val="1"/>
      <w:numFmt w:val="decimal"/>
      <w:lvlText w:val="%1-"/>
      <w:lvlJc w:val="left"/>
      <w:pPr>
        <w:tabs>
          <w:tab w:val="num" w:pos="720"/>
        </w:tabs>
        <w:ind w:left="720" w:hanging="360"/>
      </w:p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15:restartNumberingAfterBreak="0">
    <w:nsid w:val="00000009"/>
    <w:multiLevelType w:val="multilevel"/>
    <w:tmpl w:val="00000009"/>
    <w:name w:val="WW8Num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B"/>
    <w:multiLevelType w:val="singleLevel"/>
    <w:tmpl w:val="0000000B"/>
    <w:name w:val="WW8Num10"/>
    <w:lvl w:ilvl="0">
      <w:start w:val="1"/>
      <w:numFmt w:val="decimal"/>
      <w:lvlText w:val="%1."/>
      <w:lvlJc w:val="left"/>
      <w:pPr>
        <w:tabs>
          <w:tab w:val="num" w:pos="644"/>
        </w:tabs>
        <w:ind w:left="644" w:hanging="360"/>
      </w:p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b w:val="0"/>
        <w:i w:val="0"/>
        <w:sz w:val="22"/>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15:restartNumberingAfterBreak="0">
    <w:nsid w:val="0000000F"/>
    <w:multiLevelType w:val="multilevel"/>
    <w:tmpl w:val="0000000F"/>
    <w:name w:val="WW8Num14"/>
    <w:lvl w:ilvl="0">
      <w:start w:val="1"/>
      <w:numFmt w:val="bullet"/>
      <w:lvlText w:val=""/>
      <w:lvlJc w:val="left"/>
      <w:pPr>
        <w:tabs>
          <w:tab w:val="num" w:pos="720"/>
        </w:tabs>
        <w:ind w:left="720" w:hanging="360"/>
      </w:pPr>
      <w:rPr>
        <w:rFonts w:ascii="Symbol" w:hAnsi="Symbol"/>
        <w:b w:val="0"/>
        <w:i w:val="0"/>
        <w:sz w:val="22"/>
      </w:rPr>
    </w:lvl>
    <w:lvl w:ilvl="1">
      <w:start w:val="1"/>
      <w:numFmt w:val="bullet"/>
      <w:lvlText w:val=""/>
      <w:lvlJc w:val="left"/>
      <w:pPr>
        <w:tabs>
          <w:tab w:val="num" w:pos="1440"/>
        </w:tabs>
        <w:ind w:left="1440" w:hanging="360"/>
      </w:pPr>
      <w:rPr>
        <w:rFonts w:ascii="Wingdings" w:hAnsi="Wingdings"/>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15:restartNumberingAfterBreak="0">
    <w:nsid w:val="00000011"/>
    <w:multiLevelType w:val="multilevel"/>
    <w:tmpl w:val="00000011"/>
    <w:name w:val="WW8Num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 w15:restartNumberingAfterBreak="0">
    <w:nsid w:val="00000012"/>
    <w:multiLevelType w:val="multilevel"/>
    <w:tmpl w:val="00000012"/>
    <w:name w:val="WW8Num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 w15:restartNumberingAfterBreak="0">
    <w:nsid w:val="00000013"/>
    <w:multiLevelType w:val="multilevel"/>
    <w:tmpl w:val="00000013"/>
    <w:name w:val="WW8Num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 w15:restartNumberingAfterBreak="0">
    <w:nsid w:val="00000015"/>
    <w:multiLevelType w:val="multilevel"/>
    <w:tmpl w:val="00000015"/>
    <w:name w:val="WW8Num2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 w15:restartNumberingAfterBreak="0">
    <w:nsid w:val="00000016"/>
    <w:multiLevelType w:val="multilevel"/>
    <w:tmpl w:val="00000016"/>
    <w:name w:val="WW8Num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 w15:restartNumberingAfterBreak="0">
    <w:nsid w:val="00000017"/>
    <w:multiLevelType w:val="multilevel"/>
    <w:tmpl w:val="00000017"/>
    <w:name w:val="WW8Num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 w15:restartNumberingAfterBreak="0">
    <w:nsid w:val="00000018"/>
    <w:multiLevelType w:val="multilevel"/>
    <w:tmpl w:val="00000018"/>
    <w:name w:val="WW8Num2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9"/>
    <w:multiLevelType w:val="singleLevel"/>
    <w:tmpl w:val="00000019"/>
    <w:name w:val="WW8Num25"/>
    <w:lvl w:ilvl="0">
      <w:start w:val="1"/>
      <w:numFmt w:val="bullet"/>
      <w:lvlText w:val=""/>
      <w:lvlJc w:val="left"/>
      <w:pPr>
        <w:tabs>
          <w:tab w:val="num" w:pos="360"/>
        </w:tabs>
        <w:ind w:left="360" w:hanging="360"/>
      </w:pPr>
      <w:rPr>
        <w:rFonts w:ascii="Symbol" w:hAnsi="Symbol"/>
        <w:sz w:val="40"/>
      </w:rPr>
    </w:lvl>
  </w:abstractNum>
  <w:abstractNum w:abstractNumId="24" w15:restartNumberingAfterBreak="0">
    <w:nsid w:val="0000001A"/>
    <w:multiLevelType w:val="multilevel"/>
    <w:tmpl w:val="0000001A"/>
    <w:name w:val="WW8Num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 w15:restartNumberingAfterBreak="0">
    <w:nsid w:val="0000001B"/>
    <w:multiLevelType w:val="multilevel"/>
    <w:tmpl w:val="0000001B"/>
    <w:name w:val="WW8Num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 w15:restartNumberingAfterBreak="0">
    <w:nsid w:val="0000001C"/>
    <w:multiLevelType w:val="multilevel"/>
    <w:tmpl w:val="0000001C"/>
    <w:name w:val="WW8Num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D"/>
    <w:multiLevelType w:val="singleLevel"/>
    <w:tmpl w:val="0000001D"/>
    <w:name w:val="WW8Num29"/>
    <w:lvl w:ilvl="0">
      <w:start w:val="1"/>
      <w:numFmt w:val="bullet"/>
      <w:lvlText w:val="-"/>
      <w:lvlJc w:val="left"/>
      <w:pPr>
        <w:tabs>
          <w:tab w:val="num" w:pos="360"/>
        </w:tabs>
        <w:ind w:left="360" w:hanging="360"/>
      </w:pPr>
      <w:rPr>
        <w:rFonts w:ascii="OpenSymbol" w:hAnsi="OpenSymbol"/>
        <w:sz w:val="20"/>
      </w:rPr>
    </w:lvl>
  </w:abstractNum>
  <w:abstractNum w:abstractNumId="28" w15:restartNumberingAfterBreak="0">
    <w:nsid w:val="0000001E"/>
    <w:multiLevelType w:val="multilevel"/>
    <w:tmpl w:val="0000001E"/>
    <w:name w:val="WW8Num3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 w15:restartNumberingAfterBreak="0">
    <w:nsid w:val="00000020"/>
    <w:multiLevelType w:val="multilevel"/>
    <w:tmpl w:val="00000020"/>
    <w:name w:val="WW8Num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 w15:restartNumberingAfterBreak="0">
    <w:nsid w:val="00000021"/>
    <w:multiLevelType w:val="singleLevel"/>
    <w:tmpl w:val="00000021"/>
    <w:name w:val="WW8Num33"/>
    <w:lvl w:ilvl="0">
      <w:start w:val="1"/>
      <w:numFmt w:val="bullet"/>
      <w:lvlText w:val=""/>
      <w:lvlJc w:val="left"/>
      <w:pPr>
        <w:tabs>
          <w:tab w:val="num" w:pos="360"/>
        </w:tabs>
        <w:ind w:left="360" w:hanging="360"/>
      </w:pPr>
      <w:rPr>
        <w:rFonts w:ascii="Symbol" w:hAnsi="Symbol"/>
        <w:sz w:val="20"/>
      </w:rPr>
    </w:lvl>
  </w:abstractNum>
  <w:abstractNum w:abstractNumId="32"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 w15:restartNumberingAfterBreak="0">
    <w:nsid w:val="00000023"/>
    <w:multiLevelType w:val="multilevel"/>
    <w:tmpl w:val="00000023"/>
    <w:name w:val="WW8Num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 w15:restartNumberingAfterBreak="0">
    <w:nsid w:val="00000024"/>
    <w:multiLevelType w:val="multilevel"/>
    <w:tmpl w:val="00000024"/>
    <w:name w:val="WW8Num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 w15:restartNumberingAfterBreak="0">
    <w:nsid w:val="00000025"/>
    <w:multiLevelType w:val="multilevel"/>
    <w:tmpl w:val="00000025"/>
    <w:name w:val="WW8Num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 w15:restartNumberingAfterBreak="0">
    <w:nsid w:val="00000027"/>
    <w:multiLevelType w:val="multilevel"/>
    <w:tmpl w:val="00000027"/>
    <w:name w:val="WW8Num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 w15:restartNumberingAfterBreak="0">
    <w:nsid w:val="00000028"/>
    <w:multiLevelType w:val="singleLevel"/>
    <w:tmpl w:val="00000028"/>
    <w:name w:val="WW8Num41"/>
    <w:lvl w:ilvl="0">
      <w:start w:val="1"/>
      <w:numFmt w:val="bullet"/>
      <w:lvlText w:val=""/>
      <w:lvlJc w:val="left"/>
      <w:pPr>
        <w:tabs>
          <w:tab w:val="num" w:pos="0"/>
        </w:tabs>
        <w:ind w:left="720" w:hanging="360"/>
      </w:pPr>
      <w:rPr>
        <w:rFonts w:ascii="Symbol" w:hAnsi="Symbol"/>
        <w:sz w:val="20"/>
      </w:rPr>
    </w:lvl>
  </w:abstractNum>
  <w:abstractNum w:abstractNumId="39" w15:restartNumberingAfterBreak="0">
    <w:nsid w:val="00000029"/>
    <w:multiLevelType w:val="singleLevel"/>
    <w:tmpl w:val="00000029"/>
    <w:name w:val="WW8Num42"/>
    <w:lvl w:ilvl="0">
      <w:start w:val="1"/>
      <w:numFmt w:val="bullet"/>
      <w:lvlText w:val=""/>
      <w:lvlJc w:val="left"/>
      <w:pPr>
        <w:tabs>
          <w:tab w:val="num" w:pos="0"/>
        </w:tabs>
        <w:ind w:left="1069" w:hanging="360"/>
      </w:pPr>
      <w:rPr>
        <w:rFonts w:ascii="Symbol" w:hAnsi="Symbol"/>
      </w:rPr>
    </w:lvl>
  </w:abstractNum>
  <w:abstractNum w:abstractNumId="40" w15:restartNumberingAfterBreak="0">
    <w:nsid w:val="0000002A"/>
    <w:multiLevelType w:val="singleLevel"/>
    <w:tmpl w:val="0000002A"/>
    <w:name w:val="WW8Num43"/>
    <w:lvl w:ilvl="0">
      <w:start w:val="3"/>
      <w:numFmt w:val="decimal"/>
      <w:pStyle w:val="cours"/>
      <w:lvlText w:val="%1)"/>
      <w:lvlJc w:val="left"/>
      <w:pPr>
        <w:tabs>
          <w:tab w:val="num" w:pos="360"/>
        </w:tabs>
        <w:ind w:left="360" w:hanging="360"/>
      </w:pPr>
    </w:lvl>
  </w:abstractNum>
  <w:abstractNum w:abstractNumId="41" w15:restartNumberingAfterBreak="0">
    <w:nsid w:val="0000002B"/>
    <w:multiLevelType w:val="singleLevel"/>
    <w:tmpl w:val="0000002B"/>
    <w:name w:val="WW8Num44"/>
    <w:lvl w:ilvl="0">
      <w:start w:val="1"/>
      <w:numFmt w:val="bullet"/>
      <w:lvlText w:val=""/>
      <w:lvlJc w:val="left"/>
      <w:pPr>
        <w:tabs>
          <w:tab w:val="num" w:pos="0"/>
        </w:tabs>
        <w:ind w:left="1440" w:hanging="360"/>
      </w:pPr>
      <w:rPr>
        <w:rFonts w:ascii="Symbol" w:hAnsi="Symbol"/>
        <w:sz w:val="20"/>
      </w:rPr>
    </w:lvl>
  </w:abstractNum>
  <w:abstractNum w:abstractNumId="42" w15:restartNumberingAfterBreak="0">
    <w:nsid w:val="0000002C"/>
    <w:multiLevelType w:val="singleLevel"/>
    <w:tmpl w:val="0000002C"/>
    <w:name w:val="WW8Num45"/>
    <w:lvl w:ilvl="0">
      <w:start w:val="1"/>
      <w:numFmt w:val="bullet"/>
      <w:lvlText w:val=""/>
      <w:lvlJc w:val="left"/>
      <w:pPr>
        <w:tabs>
          <w:tab w:val="num" w:pos="0"/>
        </w:tabs>
        <w:ind w:left="720" w:hanging="360"/>
      </w:pPr>
      <w:rPr>
        <w:rFonts w:ascii="Symbol" w:hAnsi="Symbol"/>
        <w:sz w:val="20"/>
      </w:rPr>
    </w:lvl>
  </w:abstractNum>
  <w:abstractNum w:abstractNumId="43" w15:restartNumberingAfterBreak="0">
    <w:nsid w:val="0000002D"/>
    <w:multiLevelType w:val="singleLevel"/>
    <w:tmpl w:val="0000002D"/>
    <w:name w:val="WW8Num47"/>
    <w:lvl w:ilvl="0">
      <w:start w:val="1"/>
      <w:numFmt w:val="bullet"/>
      <w:lvlText w:val=""/>
      <w:lvlJc w:val="left"/>
      <w:pPr>
        <w:tabs>
          <w:tab w:val="num" w:pos="0"/>
        </w:tabs>
        <w:ind w:left="720" w:hanging="360"/>
      </w:pPr>
      <w:rPr>
        <w:rFonts w:ascii="Symbol" w:hAnsi="Symbol"/>
        <w:sz w:val="20"/>
      </w:rPr>
    </w:lvl>
  </w:abstractNum>
  <w:abstractNum w:abstractNumId="44" w15:restartNumberingAfterBreak="0">
    <w:nsid w:val="0000002E"/>
    <w:multiLevelType w:val="singleLevel"/>
    <w:tmpl w:val="0000002E"/>
    <w:name w:val="WW8Num48"/>
    <w:lvl w:ilvl="0">
      <w:start w:val="1"/>
      <w:numFmt w:val="bullet"/>
      <w:lvlText w:val=""/>
      <w:lvlJc w:val="left"/>
      <w:pPr>
        <w:tabs>
          <w:tab w:val="num" w:pos="0"/>
        </w:tabs>
        <w:ind w:left="927" w:hanging="360"/>
      </w:pPr>
      <w:rPr>
        <w:rFonts w:ascii="Symbol" w:hAnsi="Symbol"/>
        <w:sz w:val="20"/>
      </w:rPr>
    </w:lvl>
  </w:abstractNum>
  <w:abstractNum w:abstractNumId="45" w15:restartNumberingAfterBreak="0">
    <w:nsid w:val="0000002F"/>
    <w:multiLevelType w:val="multilevel"/>
    <w:tmpl w:val="0000002F"/>
    <w:name w:val="WW8Num49"/>
    <w:lvl w:ilvl="0">
      <w:start w:val="1"/>
      <w:numFmt w:val="decimal"/>
      <w:pStyle w:val="dtails"/>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6" w15:restartNumberingAfterBreak="0">
    <w:nsid w:val="00000030"/>
    <w:multiLevelType w:val="singleLevel"/>
    <w:tmpl w:val="00000030"/>
    <w:name w:val="WW8Num50"/>
    <w:lvl w:ilvl="0">
      <w:start w:val="1"/>
      <w:numFmt w:val="bullet"/>
      <w:lvlText w:val=""/>
      <w:lvlJc w:val="left"/>
      <w:pPr>
        <w:tabs>
          <w:tab w:val="num" w:pos="0"/>
        </w:tabs>
        <w:ind w:left="720" w:hanging="360"/>
      </w:pPr>
      <w:rPr>
        <w:rFonts w:ascii="Symbol" w:hAnsi="Symbol"/>
        <w:sz w:val="20"/>
      </w:rPr>
    </w:lvl>
  </w:abstractNum>
  <w:abstractNum w:abstractNumId="47" w15:restartNumberingAfterBreak="0">
    <w:nsid w:val="067C6B00"/>
    <w:multiLevelType w:val="multilevel"/>
    <w:tmpl w:val="9AA074D0"/>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8" w15:restartNumberingAfterBreak="0">
    <w:nsid w:val="09733DB6"/>
    <w:multiLevelType w:val="hybridMultilevel"/>
    <w:tmpl w:val="4112BB32"/>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9" w15:restartNumberingAfterBreak="0">
    <w:nsid w:val="0A6B4961"/>
    <w:multiLevelType w:val="hybridMultilevel"/>
    <w:tmpl w:val="11F672DE"/>
    <w:lvl w:ilvl="0" w:tplc="50BA3E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0A6E4BC0"/>
    <w:multiLevelType w:val="hybridMultilevel"/>
    <w:tmpl w:val="749C0CEC"/>
    <w:lvl w:ilvl="0" w:tplc="73AE61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0E260051"/>
    <w:multiLevelType w:val="hybridMultilevel"/>
    <w:tmpl w:val="B85C46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0606D9F"/>
    <w:multiLevelType w:val="hybridMultilevel"/>
    <w:tmpl w:val="5E347C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562777D"/>
    <w:multiLevelType w:val="hybridMultilevel"/>
    <w:tmpl w:val="7850F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4A64063"/>
    <w:multiLevelType w:val="hybridMultilevel"/>
    <w:tmpl w:val="C13EF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5CC2B1F"/>
    <w:multiLevelType w:val="hybridMultilevel"/>
    <w:tmpl w:val="EAB01F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EBE7A33"/>
    <w:multiLevelType w:val="hybridMultilevel"/>
    <w:tmpl w:val="710A03D4"/>
    <w:lvl w:ilvl="0" w:tplc="73AE61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F6917A9"/>
    <w:multiLevelType w:val="hybridMultilevel"/>
    <w:tmpl w:val="A92A3C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4A43CB7"/>
    <w:multiLevelType w:val="hybridMultilevel"/>
    <w:tmpl w:val="EF66B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5EE34A6"/>
    <w:multiLevelType w:val="hybridMultilevel"/>
    <w:tmpl w:val="F6D26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6674DE6"/>
    <w:multiLevelType w:val="hybridMultilevel"/>
    <w:tmpl w:val="B818016E"/>
    <w:lvl w:ilvl="0" w:tplc="040C000F">
      <w:start w:val="1"/>
      <w:numFmt w:val="decimal"/>
      <w:lvlText w:val="%1."/>
      <w:lvlJc w:val="left"/>
      <w:pPr>
        <w:ind w:left="360" w:hanging="360"/>
      </w:pPr>
      <w:rPr>
        <w:rFonts w:hint="default"/>
      </w:rPr>
    </w:lvl>
    <w:lvl w:ilvl="1" w:tplc="040C0001">
      <w:start w:val="1"/>
      <w:numFmt w:val="bullet"/>
      <w:lvlText w:val=""/>
      <w:lvlJc w:val="left"/>
      <w:pPr>
        <w:ind w:left="1080" w:hanging="360"/>
      </w:pPr>
      <w:rPr>
        <w:rFonts w:ascii="Symbol" w:hAnsi="Symbol"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1" w15:restartNumberingAfterBreak="0">
    <w:nsid w:val="3B0313BC"/>
    <w:multiLevelType w:val="hybridMultilevel"/>
    <w:tmpl w:val="A614F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DF63729"/>
    <w:multiLevelType w:val="hybridMultilevel"/>
    <w:tmpl w:val="BC9410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43961A18"/>
    <w:multiLevelType w:val="hybridMultilevel"/>
    <w:tmpl w:val="705C0B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62B2F79"/>
    <w:multiLevelType w:val="hybridMultilevel"/>
    <w:tmpl w:val="C55E4F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4B0C48F2"/>
    <w:multiLevelType w:val="hybridMultilevel"/>
    <w:tmpl w:val="753A9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5514A1B"/>
    <w:multiLevelType w:val="hybridMultilevel"/>
    <w:tmpl w:val="C8A88310"/>
    <w:lvl w:ilvl="0" w:tplc="73AE61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5793CF1"/>
    <w:multiLevelType w:val="hybridMultilevel"/>
    <w:tmpl w:val="72A4906E"/>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68" w15:restartNumberingAfterBreak="0">
    <w:nsid w:val="6CDE58A7"/>
    <w:multiLevelType w:val="hybridMultilevel"/>
    <w:tmpl w:val="7E8076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6E643A3A"/>
    <w:multiLevelType w:val="hybridMultilevel"/>
    <w:tmpl w:val="0CAED7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EBA12FB"/>
    <w:multiLevelType w:val="hybridMultilevel"/>
    <w:tmpl w:val="B0589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1E06FE9"/>
    <w:multiLevelType w:val="hybridMultilevel"/>
    <w:tmpl w:val="6B203F5A"/>
    <w:lvl w:ilvl="0" w:tplc="B6D24D92">
      <w:numFmt w:val="bullet"/>
      <w:lvlText w:val=""/>
      <w:lvlJc w:val="left"/>
      <w:pPr>
        <w:ind w:left="720" w:hanging="360"/>
      </w:pPr>
      <w:rPr>
        <w:rFonts w:ascii="Wingdings" w:eastAsia="Times New Roman" w:hAnsi="Wingdings" w:cs="Times New Roman"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5127898"/>
    <w:multiLevelType w:val="hybridMultilevel"/>
    <w:tmpl w:val="82B6F2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6E91194"/>
    <w:multiLevelType w:val="hybridMultilevel"/>
    <w:tmpl w:val="14A2FC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A090976"/>
    <w:multiLevelType w:val="hybridMultilevel"/>
    <w:tmpl w:val="4DFAD5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B234A37"/>
    <w:multiLevelType w:val="hybridMultilevel"/>
    <w:tmpl w:val="CDE6A0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7036421">
    <w:abstractNumId w:val="40"/>
  </w:num>
  <w:num w:numId="2" w16cid:durableId="265895120">
    <w:abstractNumId w:val="45"/>
  </w:num>
  <w:num w:numId="3" w16cid:durableId="904144859">
    <w:abstractNumId w:val="47"/>
  </w:num>
  <w:num w:numId="4" w16cid:durableId="1781098864">
    <w:abstractNumId w:val="68"/>
  </w:num>
  <w:num w:numId="5" w16cid:durableId="340620500">
    <w:abstractNumId w:val="63"/>
  </w:num>
  <w:num w:numId="6" w16cid:durableId="802432898">
    <w:abstractNumId w:val="61"/>
  </w:num>
  <w:num w:numId="7" w16cid:durableId="171336877">
    <w:abstractNumId w:val="72"/>
  </w:num>
  <w:num w:numId="8" w16cid:durableId="1892764833">
    <w:abstractNumId w:val="53"/>
  </w:num>
  <w:num w:numId="9" w16cid:durableId="915625254">
    <w:abstractNumId w:val="75"/>
  </w:num>
  <w:num w:numId="10" w16cid:durableId="988628065">
    <w:abstractNumId w:val="58"/>
  </w:num>
  <w:num w:numId="11" w16cid:durableId="1356152687">
    <w:abstractNumId w:val="51"/>
  </w:num>
  <w:num w:numId="12" w16cid:durableId="388186591">
    <w:abstractNumId w:val="52"/>
  </w:num>
  <w:num w:numId="13" w16cid:durableId="262298188">
    <w:abstractNumId w:val="74"/>
  </w:num>
  <w:num w:numId="14" w16cid:durableId="984969821">
    <w:abstractNumId w:val="69"/>
  </w:num>
  <w:num w:numId="15" w16cid:durableId="96412937">
    <w:abstractNumId w:val="54"/>
  </w:num>
  <w:num w:numId="16" w16cid:durableId="1953314878">
    <w:abstractNumId w:val="67"/>
  </w:num>
  <w:num w:numId="17" w16cid:durableId="1597787824">
    <w:abstractNumId w:val="65"/>
  </w:num>
  <w:num w:numId="18" w16cid:durableId="467213598">
    <w:abstractNumId w:val="48"/>
  </w:num>
  <w:num w:numId="19" w16cid:durableId="1718048832">
    <w:abstractNumId w:val="60"/>
  </w:num>
  <w:num w:numId="20" w16cid:durableId="1703941239">
    <w:abstractNumId w:val="64"/>
  </w:num>
  <w:num w:numId="21" w16cid:durableId="1309629412">
    <w:abstractNumId w:val="59"/>
  </w:num>
  <w:num w:numId="22" w16cid:durableId="837883113">
    <w:abstractNumId w:val="57"/>
  </w:num>
  <w:num w:numId="23" w16cid:durableId="1066955218">
    <w:abstractNumId w:val="55"/>
  </w:num>
  <w:num w:numId="24" w16cid:durableId="803087035">
    <w:abstractNumId w:val="70"/>
  </w:num>
  <w:num w:numId="25" w16cid:durableId="1773696477">
    <w:abstractNumId w:val="73"/>
  </w:num>
  <w:num w:numId="26" w16cid:durableId="2112503836">
    <w:abstractNumId w:val="49"/>
  </w:num>
  <w:num w:numId="27" w16cid:durableId="2000379040">
    <w:abstractNumId w:val="62"/>
  </w:num>
  <w:num w:numId="28" w16cid:durableId="1807117865">
    <w:abstractNumId w:val="71"/>
  </w:num>
  <w:num w:numId="29" w16cid:durableId="948394631">
    <w:abstractNumId w:val="66"/>
  </w:num>
  <w:num w:numId="30" w16cid:durableId="610019478">
    <w:abstractNumId w:val="56"/>
  </w:num>
  <w:num w:numId="31" w16cid:durableId="974874450">
    <w:abstractNumId w:val="5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00"/>
  <w:drawingGridVerticalSpacing w:val="0"/>
  <w:displayHorizontalDrawingGridEvery w:val="0"/>
  <w:displayVerticalDrawingGridEvery w:val="0"/>
  <w:noPunctuationKerning/>
  <w:characterSpacingControl w:val="doNotCompress"/>
  <w:hdrShapeDefaults>
    <o:shapedefaults v:ext="edit" spidmax="2050">
      <v:stroke endarrow="blo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33F7"/>
    <w:rsid w:val="0000082F"/>
    <w:rsid w:val="00001527"/>
    <w:rsid w:val="00002D72"/>
    <w:rsid w:val="0000414E"/>
    <w:rsid w:val="000049CA"/>
    <w:rsid w:val="00005F52"/>
    <w:rsid w:val="000071C2"/>
    <w:rsid w:val="000107A2"/>
    <w:rsid w:val="000111C1"/>
    <w:rsid w:val="00014B40"/>
    <w:rsid w:val="00015CF0"/>
    <w:rsid w:val="000206FE"/>
    <w:rsid w:val="00020DD7"/>
    <w:rsid w:val="00021F85"/>
    <w:rsid w:val="00022FE7"/>
    <w:rsid w:val="000247F7"/>
    <w:rsid w:val="00024C4A"/>
    <w:rsid w:val="000253A3"/>
    <w:rsid w:val="00027EC5"/>
    <w:rsid w:val="00030079"/>
    <w:rsid w:val="00030677"/>
    <w:rsid w:val="000306D2"/>
    <w:rsid w:val="00030F52"/>
    <w:rsid w:val="00032AEF"/>
    <w:rsid w:val="0003326F"/>
    <w:rsid w:val="000339F1"/>
    <w:rsid w:val="00034384"/>
    <w:rsid w:val="0003578A"/>
    <w:rsid w:val="00036B5A"/>
    <w:rsid w:val="000408DD"/>
    <w:rsid w:val="000412EB"/>
    <w:rsid w:val="00041BBA"/>
    <w:rsid w:val="00042529"/>
    <w:rsid w:val="000427C2"/>
    <w:rsid w:val="00043A7F"/>
    <w:rsid w:val="00044220"/>
    <w:rsid w:val="00044BD3"/>
    <w:rsid w:val="00044CFD"/>
    <w:rsid w:val="00045501"/>
    <w:rsid w:val="000465E2"/>
    <w:rsid w:val="00046E13"/>
    <w:rsid w:val="000472E4"/>
    <w:rsid w:val="000476A5"/>
    <w:rsid w:val="00050CFE"/>
    <w:rsid w:val="0005117C"/>
    <w:rsid w:val="00052EFA"/>
    <w:rsid w:val="00054197"/>
    <w:rsid w:val="00055A6B"/>
    <w:rsid w:val="0005649D"/>
    <w:rsid w:val="000602AF"/>
    <w:rsid w:val="00060D24"/>
    <w:rsid w:val="000611AB"/>
    <w:rsid w:val="00062376"/>
    <w:rsid w:val="0006283A"/>
    <w:rsid w:val="00062D78"/>
    <w:rsid w:val="0006711A"/>
    <w:rsid w:val="00067CF5"/>
    <w:rsid w:val="00070CCB"/>
    <w:rsid w:val="00071E5C"/>
    <w:rsid w:val="00072421"/>
    <w:rsid w:val="00072EC8"/>
    <w:rsid w:val="00073341"/>
    <w:rsid w:val="00075864"/>
    <w:rsid w:val="000764B4"/>
    <w:rsid w:val="000768F7"/>
    <w:rsid w:val="0007742D"/>
    <w:rsid w:val="00080080"/>
    <w:rsid w:val="000820CF"/>
    <w:rsid w:val="000821BE"/>
    <w:rsid w:val="00083085"/>
    <w:rsid w:val="0008339C"/>
    <w:rsid w:val="000837E0"/>
    <w:rsid w:val="00083C62"/>
    <w:rsid w:val="00085839"/>
    <w:rsid w:val="0008671E"/>
    <w:rsid w:val="000871EE"/>
    <w:rsid w:val="000913D8"/>
    <w:rsid w:val="00091D32"/>
    <w:rsid w:val="00091ECA"/>
    <w:rsid w:val="000934D9"/>
    <w:rsid w:val="000939D4"/>
    <w:rsid w:val="00093B0C"/>
    <w:rsid w:val="00094196"/>
    <w:rsid w:val="000945CB"/>
    <w:rsid w:val="000963AD"/>
    <w:rsid w:val="00096535"/>
    <w:rsid w:val="000967C8"/>
    <w:rsid w:val="0009731E"/>
    <w:rsid w:val="000A1A98"/>
    <w:rsid w:val="000A1CEA"/>
    <w:rsid w:val="000A29B9"/>
    <w:rsid w:val="000A3890"/>
    <w:rsid w:val="000A4059"/>
    <w:rsid w:val="000A4CBC"/>
    <w:rsid w:val="000A5DAF"/>
    <w:rsid w:val="000A7FF2"/>
    <w:rsid w:val="000B100F"/>
    <w:rsid w:val="000B105C"/>
    <w:rsid w:val="000B1CCC"/>
    <w:rsid w:val="000B1DD1"/>
    <w:rsid w:val="000B2CB0"/>
    <w:rsid w:val="000B408D"/>
    <w:rsid w:val="000B74BE"/>
    <w:rsid w:val="000B7D18"/>
    <w:rsid w:val="000C05FB"/>
    <w:rsid w:val="000C1C87"/>
    <w:rsid w:val="000C29E1"/>
    <w:rsid w:val="000C41AB"/>
    <w:rsid w:val="000C421B"/>
    <w:rsid w:val="000C4719"/>
    <w:rsid w:val="000C5C90"/>
    <w:rsid w:val="000C6CC1"/>
    <w:rsid w:val="000C7DBD"/>
    <w:rsid w:val="000D0088"/>
    <w:rsid w:val="000D1173"/>
    <w:rsid w:val="000D1624"/>
    <w:rsid w:val="000D179E"/>
    <w:rsid w:val="000D28A2"/>
    <w:rsid w:val="000D584B"/>
    <w:rsid w:val="000D5E26"/>
    <w:rsid w:val="000D7989"/>
    <w:rsid w:val="000D7FB2"/>
    <w:rsid w:val="000E421C"/>
    <w:rsid w:val="000E524C"/>
    <w:rsid w:val="000E6772"/>
    <w:rsid w:val="000E678B"/>
    <w:rsid w:val="000E6C2B"/>
    <w:rsid w:val="000E7F32"/>
    <w:rsid w:val="000F1CBD"/>
    <w:rsid w:val="000F33B0"/>
    <w:rsid w:val="000F40D8"/>
    <w:rsid w:val="000F5429"/>
    <w:rsid w:val="000F5D96"/>
    <w:rsid w:val="000F695E"/>
    <w:rsid w:val="000F6F1B"/>
    <w:rsid w:val="0010004C"/>
    <w:rsid w:val="00101766"/>
    <w:rsid w:val="00101AD2"/>
    <w:rsid w:val="00103F1D"/>
    <w:rsid w:val="00103FFA"/>
    <w:rsid w:val="001040DF"/>
    <w:rsid w:val="00106DDE"/>
    <w:rsid w:val="001117A1"/>
    <w:rsid w:val="00112120"/>
    <w:rsid w:val="001121F4"/>
    <w:rsid w:val="00112E7A"/>
    <w:rsid w:val="0011673B"/>
    <w:rsid w:val="00120E77"/>
    <w:rsid w:val="00122AD9"/>
    <w:rsid w:val="00123C8E"/>
    <w:rsid w:val="001242C4"/>
    <w:rsid w:val="00124508"/>
    <w:rsid w:val="00125652"/>
    <w:rsid w:val="00125AB1"/>
    <w:rsid w:val="00125E92"/>
    <w:rsid w:val="00130BCF"/>
    <w:rsid w:val="00132C34"/>
    <w:rsid w:val="00133B0E"/>
    <w:rsid w:val="001347EE"/>
    <w:rsid w:val="00135FD4"/>
    <w:rsid w:val="00136C7C"/>
    <w:rsid w:val="00140632"/>
    <w:rsid w:val="00140657"/>
    <w:rsid w:val="00140D79"/>
    <w:rsid w:val="0014378D"/>
    <w:rsid w:val="00143905"/>
    <w:rsid w:val="001444EE"/>
    <w:rsid w:val="00150187"/>
    <w:rsid w:val="001502BC"/>
    <w:rsid w:val="00150605"/>
    <w:rsid w:val="001507EA"/>
    <w:rsid w:val="0015378A"/>
    <w:rsid w:val="00153C11"/>
    <w:rsid w:val="00154907"/>
    <w:rsid w:val="001571F9"/>
    <w:rsid w:val="00157B01"/>
    <w:rsid w:val="0016046C"/>
    <w:rsid w:val="00160B8C"/>
    <w:rsid w:val="001628B6"/>
    <w:rsid w:val="00163AC1"/>
    <w:rsid w:val="001675BC"/>
    <w:rsid w:val="00167858"/>
    <w:rsid w:val="0017160D"/>
    <w:rsid w:val="00171E96"/>
    <w:rsid w:val="00172335"/>
    <w:rsid w:val="00173158"/>
    <w:rsid w:val="00176D1D"/>
    <w:rsid w:val="00180F9B"/>
    <w:rsid w:val="001833FC"/>
    <w:rsid w:val="00184CAA"/>
    <w:rsid w:val="00184D63"/>
    <w:rsid w:val="001856B6"/>
    <w:rsid w:val="0018661A"/>
    <w:rsid w:val="00186C2C"/>
    <w:rsid w:val="00187316"/>
    <w:rsid w:val="00192CC2"/>
    <w:rsid w:val="00192D07"/>
    <w:rsid w:val="00193A6A"/>
    <w:rsid w:val="00196613"/>
    <w:rsid w:val="00197271"/>
    <w:rsid w:val="001A133E"/>
    <w:rsid w:val="001A2272"/>
    <w:rsid w:val="001A2DD9"/>
    <w:rsid w:val="001A5B0F"/>
    <w:rsid w:val="001B057B"/>
    <w:rsid w:val="001B1C41"/>
    <w:rsid w:val="001B307D"/>
    <w:rsid w:val="001B30F7"/>
    <w:rsid w:val="001B4B82"/>
    <w:rsid w:val="001B4CA6"/>
    <w:rsid w:val="001B4F0C"/>
    <w:rsid w:val="001B5ECC"/>
    <w:rsid w:val="001B6925"/>
    <w:rsid w:val="001B6E40"/>
    <w:rsid w:val="001B76B6"/>
    <w:rsid w:val="001B7D46"/>
    <w:rsid w:val="001C2943"/>
    <w:rsid w:val="001C2D8D"/>
    <w:rsid w:val="001C50E8"/>
    <w:rsid w:val="001C593B"/>
    <w:rsid w:val="001C7122"/>
    <w:rsid w:val="001D0F21"/>
    <w:rsid w:val="001D1658"/>
    <w:rsid w:val="001D1925"/>
    <w:rsid w:val="001D41B2"/>
    <w:rsid w:val="001E1959"/>
    <w:rsid w:val="001E1A08"/>
    <w:rsid w:val="001E2A35"/>
    <w:rsid w:val="001E2B65"/>
    <w:rsid w:val="001E2C92"/>
    <w:rsid w:val="001E5563"/>
    <w:rsid w:val="001E6557"/>
    <w:rsid w:val="001E71E8"/>
    <w:rsid w:val="001F2708"/>
    <w:rsid w:val="001F4377"/>
    <w:rsid w:val="001F4870"/>
    <w:rsid w:val="001F58AC"/>
    <w:rsid w:val="001F6CE1"/>
    <w:rsid w:val="001F7E88"/>
    <w:rsid w:val="002003E2"/>
    <w:rsid w:val="00200A20"/>
    <w:rsid w:val="002017F2"/>
    <w:rsid w:val="0020232A"/>
    <w:rsid w:val="00203043"/>
    <w:rsid w:val="0020347F"/>
    <w:rsid w:val="00203847"/>
    <w:rsid w:val="002041A1"/>
    <w:rsid w:val="00204F47"/>
    <w:rsid w:val="00204F65"/>
    <w:rsid w:val="00205459"/>
    <w:rsid w:val="00206547"/>
    <w:rsid w:val="00207B99"/>
    <w:rsid w:val="00210DD0"/>
    <w:rsid w:val="0021125C"/>
    <w:rsid w:val="002112BF"/>
    <w:rsid w:val="00211BFE"/>
    <w:rsid w:val="00212DAC"/>
    <w:rsid w:val="00213F17"/>
    <w:rsid w:val="00214BA4"/>
    <w:rsid w:val="00215423"/>
    <w:rsid w:val="002162C2"/>
    <w:rsid w:val="0021642A"/>
    <w:rsid w:val="0021698E"/>
    <w:rsid w:val="00217681"/>
    <w:rsid w:val="00217ADE"/>
    <w:rsid w:val="00221877"/>
    <w:rsid w:val="002228F4"/>
    <w:rsid w:val="00223F6D"/>
    <w:rsid w:val="002257A3"/>
    <w:rsid w:val="0022589C"/>
    <w:rsid w:val="00225A48"/>
    <w:rsid w:val="00226BB2"/>
    <w:rsid w:val="00227D85"/>
    <w:rsid w:val="00232001"/>
    <w:rsid w:val="00232AA4"/>
    <w:rsid w:val="00233B51"/>
    <w:rsid w:val="002346AA"/>
    <w:rsid w:val="00236EE1"/>
    <w:rsid w:val="002416AB"/>
    <w:rsid w:val="002444C1"/>
    <w:rsid w:val="0024614E"/>
    <w:rsid w:val="002464B3"/>
    <w:rsid w:val="002516DC"/>
    <w:rsid w:val="00253F4E"/>
    <w:rsid w:val="00257D3F"/>
    <w:rsid w:val="00261C61"/>
    <w:rsid w:val="00264B29"/>
    <w:rsid w:val="00265860"/>
    <w:rsid w:val="0026763F"/>
    <w:rsid w:val="00267F55"/>
    <w:rsid w:val="0027044C"/>
    <w:rsid w:val="002714B2"/>
    <w:rsid w:val="00271ABC"/>
    <w:rsid w:val="00273B55"/>
    <w:rsid w:val="00276641"/>
    <w:rsid w:val="00280020"/>
    <w:rsid w:val="00280053"/>
    <w:rsid w:val="0028172F"/>
    <w:rsid w:val="002818D7"/>
    <w:rsid w:val="002822ED"/>
    <w:rsid w:val="00283369"/>
    <w:rsid w:val="00286954"/>
    <w:rsid w:val="00286B98"/>
    <w:rsid w:val="0028709C"/>
    <w:rsid w:val="00294882"/>
    <w:rsid w:val="00294E6B"/>
    <w:rsid w:val="00296C51"/>
    <w:rsid w:val="00297C65"/>
    <w:rsid w:val="002A1621"/>
    <w:rsid w:val="002A19D9"/>
    <w:rsid w:val="002A5300"/>
    <w:rsid w:val="002A6EA5"/>
    <w:rsid w:val="002B3AAB"/>
    <w:rsid w:val="002B4CA8"/>
    <w:rsid w:val="002B554B"/>
    <w:rsid w:val="002B5BD3"/>
    <w:rsid w:val="002B6681"/>
    <w:rsid w:val="002B7199"/>
    <w:rsid w:val="002B7559"/>
    <w:rsid w:val="002B7809"/>
    <w:rsid w:val="002C14AD"/>
    <w:rsid w:val="002C2D25"/>
    <w:rsid w:val="002C3E46"/>
    <w:rsid w:val="002C40E0"/>
    <w:rsid w:val="002C45E1"/>
    <w:rsid w:val="002C57C4"/>
    <w:rsid w:val="002C5DC6"/>
    <w:rsid w:val="002C6824"/>
    <w:rsid w:val="002D0101"/>
    <w:rsid w:val="002D072C"/>
    <w:rsid w:val="002D3A7B"/>
    <w:rsid w:val="002D41DF"/>
    <w:rsid w:val="002D6850"/>
    <w:rsid w:val="002D6F5F"/>
    <w:rsid w:val="002D7196"/>
    <w:rsid w:val="002E378A"/>
    <w:rsid w:val="002E3E50"/>
    <w:rsid w:val="002E53D4"/>
    <w:rsid w:val="002E5401"/>
    <w:rsid w:val="002E5D3D"/>
    <w:rsid w:val="002E5EEE"/>
    <w:rsid w:val="002E67CE"/>
    <w:rsid w:val="002E6EAC"/>
    <w:rsid w:val="002E7ED8"/>
    <w:rsid w:val="002F19CA"/>
    <w:rsid w:val="002F21C9"/>
    <w:rsid w:val="002F37A8"/>
    <w:rsid w:val="002F585B"/>
    <w:rsid w:val="002F599F"/>
    <w:rsid w:val="002F612B"/>
    <w:rsid w:val="002F7581"/>
    <w:rsid w:val="00301C7E"/>
    <w:rsid w:val="0030224C"/>
    <w:rsid w:val="0030491F"/>
    <w:rsid w:val="003063D5"/>
    <w:rsid w:val="0030649A"/>
    <w:rsid w:val="00306BE2"/>
    <w:rsid w:val="003104DD"/>
    <w:rsid w:val="003106EB"/>
    <w:rsid w:val="003109B0"/>
    <w:rsid w:val="0031121F"/>
    <w:rsid w:val="003152E0"/>
    <w:rsid w:val="0031583F"/>
    <w:rsid w:val="003179CB"/>
    <w:rsid w:val="00321E7C"/>
    <w:rsid w:val="00322612"/>
    <w:rsid w:val="00322D37"/>
    <w:rsid w:val="00324B6D"/>
    <w:rsid w:val="00325D3D"/>
    <w:rsid w:val="0032639A"/>
    <w:rsid w:val="003318B6"/>
    <w:rsid w:val="00332131"/>
    <w:rsid w:val="0033220B"/>
    <w:rsid w:val="00332BF2"/>
    <w:rsid w:val="003347CD"/>
    <w:rsid w:val="00334C51"/>
    <w:rsid w:val="00337507"/>
    <w:rsid w:val="00342503"/>
    <w:rsid w:val="00343AD4"/>
    <w:rsid w:val="00344E70"/>
    <w:rsid w:val="00344FB6"/>
    <w:rsid w:val="0034752B"/>
    <w:rsid w:val="003478C9"/>
    <w:rsid w:val="00352403"/>
    <w:rsid w:val="0035481B"/>
    <w:rsid w:val="003548A7"/>
    <w:rsid w:val="00354D57"/>
    <w:rsid w:val="0035589E"/>
    <w:rsid w:val="00355F7D"/>
    <w:rsid w:val="00356718"/>
    <w:rsid w:val="00356888"/>
    <w:rsid w:val="00360077"/>
    <w:rsid w:val="003627EF"/>
    <w:rsid w:val="003643A6"/>
    <w:rsid w:val="003652E7"/>
    <w:rsid w:val="00365CFA"/>
    <w:rsid w:val="003669E9"/>
    <w:rsid w:val="00371579"/>
    <w:rsid w:val="00371FBD"/>
    <w:rsid w:val="0037365E"/>
    <w:rsid w:val="003737CB"/>
    <w:rsid w:val="003750DB"/>
    <w:rsid w:val="00375E93"/>
    <w:rsid w:val="00375F76"/>
    <w:rsid w:val="003760E1"/>
    <w:rsid w:val="0037650B"/>
    <w:rsid w:val="00376B6E"/>
    <w:rsid w:val="003774C6"/>
    <w:rsid w:val="003800CC"/>
    <w:rsid w:val="00380244"/>
    <w:rsid w:val="00380C79"/>
    <w:rsid w:val="003824AB"/>
    <w:rsid w:val="00383531"/>
    <w:rsid w:val="0038771C"/>
    <w:rsid w:val="00387D85"/>
    <w:rsid w:val="003911AC"/>
    <w:rsid w:val="0039464C"/>
    <w:rsid w:val="00394C55"/>
    <w:rsid w:val="003955C8"/>
    <w:rsid w:val="0039645E"/>
    <w:rsid w:val="00397669"/>
    <w:rsid w:val="003A1C1A"/>
    <w:rsid w:val="003A2303"/>
    <w:rsid w:val="003A254D"/>
    <w:rsid w:val="003A27D9"/>
    <w:rsid w:val="003A3778"/>
    <w:rsid w:val="003A4009"/>
    <w:rsid w:val="003A4296"/>
    <w:rsid w:val="003A63BC"/>
    <w:rsid w:val="003A744C"/>
    <w:rsid w:val="003A758A"/>
    <w:rsid w:val="003A785A"/>
    <w:rsid w:val="003A7EBE"/>
    <w:rsid w:val="003B006D"/>
    <w:rsid w:val="003B0D42"/>
    <w:rsid w:val="003B1077"/>
    <w:rsid w:val="003B10BB"/>
    <w:rsid w:val="003B2F21"/>
    <w:rsid w:val="003B7B40"/>
    <w:rsid w:val="003B7C59"/>
    <w:rsid w:val="003B7CFA"/>
    <w:rsid w:val="003C0893"/>
    <w:rsid w:val="003C08AD"/>
    <w:rsid w:val="003C0A2C"/>
    <w:rsid w:val="003C11DE"/>
    <w:rsid w:val="003C7441"/>
    <w:rsid w:val="003C7D94"/>
    <w:rsid w:val="003D09B1"/>
    <w:rsid w:val="003D31ED"/>
    <w:rsid w:val="003D38EB"/>
    <w:rsid w:val="003D42AD"/>
    <w:rsid w:val="003D444B"/>
    <w:rsid w:val="003D45A1"/>
    <w:rsid w:val="003D74E4"/>
    <w:rsid w:val="003D762D"/>
    <w:rsid w:val="003D7E22"/>
    <w:rsid w:val="003E5697"/>
    <w:rsid w:val="003E7AC6"/>
    <w:rsid w:val="003F13E7"/>
    <w:rsid w:val="003F49CD"/>
    <w:rsid w:val="003F56E8"/>
    <w:rsid w:val="003F6B01"/>
    <w:rsid w:val="00401A33"/>
    <w:rsid w:val="0040706F"/>
    <w:rsid w:val="00407744"/>
    <w:rsid w:val="0041164F"/>
    <w:rsid w:val="0041254E"/>
    <w:rsid w:val="00415B9E"/>
    <w:rsid w:val="00416BBB"/>
    <w:rsid w:val="004209CC"/>
    <w:rsid w:val="0042226C"/>
    <w:rsid w:val="00423251"/>
    <w:rsid w:val="004277E7"/>
    <w:rsid w:val="00431157"/>
    <w:rsid w:val="00434A2F"/>
    <w:rsid w:val="00435548"/>
    <w:rsid w:val="004359B3"/>
    <w:rsid w:val="00435DD9"/>
    <w:rsid w:val="00436080"/>
    <w:rsid w:val="00436D3F"/>
    <w:rsid w:val="00437387"/>
    <w:rsid w:val="0043755A"/>
    <w:rsid w:val="00437A7A"/>
    <w:rsid w:val="00445191"/>
    <w:rsid w:val="00446EB4"/>
    <w:rsid w:val="004473A5"/>
    <w:rsid w:val="004508B0"/>
    <w:rsid w:val="00453507"/>
    <w:rsid w:val="00454F38"/>
    <w:rsid w:val="00456589"/>
    <w:rsid w:val="00456661"/>
    <w:rsid w:val="00460D7C"/>
    <w:rsid w:val="00464BA9"/>
    <w:rsid w:val="00464CAA"/>
    <w:rsid w:val="00465F1F"/>
    <w:rsid w:val="0046713A"/>
    <w:rsid w:val="00467381"/>
    <w:rsid w:val="004677CC"/>
    <w:rsid w:val="00470EB8"/>
    <w:rsid w:val="004722F7"/>
    <w:rsid w:val="00472445"/>
    <w:rsid w:val="00473956"/>
    <w:rsid w:val="0047426D"/>
    <w:rsid w:val="00474552"/>
    <w:rsid w:val="00474672"/>
    <w:rsid w:val="004750FE"/>
    <w:rsid w:val="00476499"/>
    <w:rsid w:val="004765AB"/>
    <w:rsid w:val="00477CFE"/>
    <w:rsid w:val="00477EA6"/>
    <w:rsid w:val="004817F4"/>
    <w:rsid w:val="00492B9A"/>
    <w:rsid w:val="00492F37"/>
    <w:rsid w:val="00495BBA"/>
    <w:rsid w:val="00496494"/>
    <w:rsid w:val="004A20E5"/>
    <w:rsid w:val="004A2157"/>
    <w:rsid w:val="004A2CB8"/>
    <w:rsid w:val="004A32A4"/>
    <w:rsid w:val="004A339C"/>
    <w:rsid w:val="004A3427"/>
    <w:rsid w:val="004A3484"/>
    <w:rsid w:val="004A369D"/>
    <w:rsid w:val="004A45E6"/>
    <w:rsid w:val="004B01BD"/>
    <w:rsid w:val="004B3056"/>
    <w:rsid w:val="004B49BD"/>
    <w:rsid w:val="004B4F71"/>
    <w:rsid w:val="004B5D2C"/>
    <w:rsid w:val="004B6102"/>
    <w:rsid w:val="004B6592"/>
    <w:rsid w:val="004B74DA"/>
    <w:rsid w:val="004C039C"/>
    <w:rsid w:val="004C07BE"/>
    <w:rsid w:val="004C372A"/>
    <w:rsid w:val="004C3DD9"/>
    <w:rsid w:val="004C5163"/>
    <w:rsid w:val="004D0E69"/>
    <w:rsid w:val="004D4F6B"/>
    <w:rsid w:val="004D6BD4"/>
    <w:rsid w:val="004E03C1"/>
    <w:rsid w:val="004E16DC"/>
    <w:rsid w:val="004E231B"/>
    <w:rsid w:val="004E30FB"/>
    <w:rsid w:val="004E3928"/>
    <w:rsid w:val="004E52BD"/>
    <w:rsid w:val="004E67A3"/>
    <w:rsid w:val="004F1AEC"/>
    <w:rsid w:val="004F4FE6"/>
    <w:rsid w:val="004F7471"/>
    <w:rsid w:val="004F79EA"/>
    <w:rsid w:val="0050040D"/>
    <w:rsid w:val="00500A0A"/>
    <w:rsid w:val="005015EE"/>
    <w:rsid w:val="005018D9"/>
    <w:rsid w:val="0050321F"/>
    <w:rsid w:val="005042E0"/>
    <w:rsid w:val="00504849"/>
    <w:rsid w:val="00505F39"/>
    <w:rsid w:val="00506E95"/>
    <w:rsid w:val="00507E2A"/>
    <w:rsid w:val="00510E43"/>
    <w:rsid w:val="005112B8"/>
    <w:rsid w:val="005117BA"/>
    <w:rsid w:val="0051306B"/>
    <w:rsid w:val="005133FA"/>
    <w:rsid w:val="0051522A"/>
    <w:rsid w:val="00516B83"/>
    <w:rsid w:val="00517780"/>
    <w:rsid w:val="00517BDA"/>
    <w:rsid w:val="005207D2"/>
    <w:rsid w:val="005211D3"/>
    <w:rsid w:val="00522FD2"/>
    <w:rsid w:val="005238B0"/>
    <w:rsid w:val="00524D07"/>
    <w:rsid w:val="00526BB3"/>
    <w:rsid w:val="00530183"/>
    <w:rsid w:val="00530F97"/>
    <w:rsid w:val="00531CB2"/>
    <w:rsid w:val="00532D2B"/>
    <w:rsid w:val="00535B4C"/>
    <w:rsid w:val="00535E3D"/>
    <w:rsid w:val="00535E8A"/>
    <w:rsid w:val="0053746E"/>
    <w:rsid w:val="00541EEF"/>
    <w:rsid w:val="00542852"/>
    <w:rsid w:val="00542B2E"/>
    <w:rsid w:val="00542B6D"/>
    <w:rsid w:val="00542BA9"/>
    <w:rsid w:val="00542C53"/>
    <w:rsid w:val="00543332"/>
    <w:rsid w:val="00543A9C"/>
    <w:rsid w:val="0054485B"/>
    <w:rsid w:val="00544A16"/>
    <w:rsid w:val="00545CD8"/>
    <w:rsid w:val="00546C52"/>
    <w:rsid w:val="00547355"/>
    <w:rsid w:val="00550521"/>
    <w:rsid w:val="005531CE"/>
    <w:rsid w:val="00553A56"/>
    <w:rsid w:val="00553C99"/>
    <w:rsid w:val="005554E8"/>
    <w:rsid w:val="005559E2"/>
    <w:rsid w:val="00556ED2"/>
    <w:rsid w:val="005605C7"/>
    <w:rsid w:val="00560989"/>
    <w:rsid w:val="00562520"/>
    <w:rsid w:val="0056267C"/>
    <w:rsid w:val="0056550F"/>
    <w:rsid w:val="00566B8C"/>
    <w:rsid w:val="0057019B"/>
    <w:rsid w:val="0057032F"/>
    <w:rsid w:val="005713E0"/>
    <w:rsid w:val="00571517"/>
    <w:rsid w:val="00571D88"/>
    <w:rsid w:val="005750D0"/>
    <w:rsid w:val="005755F5"/>
    <w:rsid w:val="005778E0"/>
    <w:rsid w:val="00580729"/>
    <w:rsid w:val="00580FCD"/>
    <w:rsid w:val="00581FB9"/>
    <w:rsid w:val="00583D61"/>
    <w:rsid w:val="00583FD1"/>
    <w:rsid w:val="00585BE7"/>
    <w:rsid w:val="00587CF6"/>
    <w:rsid w:val="00587E7B"/>
    <w:rsid w:val="005900EF"/>
    <w:rsid w:val="005917A8"/>
    <w:rsid w:val="00592C92"/>
    <w:rsid w:val="005939F8"/>
    <w:rsid w:val="005944C0"/>
    <w:rsid w:val="00595757"/>
    <w:rsid w:val="00595B21"/>
    <w:rsid w:val="005970FD"/>
    <w:rsid w:val="00597C4B"/>
    <w:rsid w:val="00597E30"/>
    <w:rsid w:val="005A041F"/>
    <w:rsid w:val="005A13BA"/>
    <w:rsid w:val="005A2784"/>
    <w:rsid w:val="005A414B"/>
    <w:rsid w:val="005A5344"/>
    <w:rsid w:val="005A53A4"/>
    <w:rsid w:val="005A66D2"/>
    <w:rsid w:val="005A6C47"/>
    <w:rsid w:val="005A7024"/>
    <w:rsid w:val="005A784B"/>
    <w:rsid w:val="005B0F1C"/>
    <w:rsid w:val="005B0FB8"/>
    <w:rsid w:val="005B342D"/>
    <w:rsid w:val="005B3F6F"/>
    <w:rsid w:val="005B7B21"/>
    <w:rsid w:val="005C0D65"/>
    <w:rsid w:val="005C0F98"/>
    <w:rsid w:val="005C2F20"/>
    <w:rsid w:val="005C351B"/>
    <w:rsid w:val="005C4CBF"/>
    <w:rsid w:val="005C6D7C"/>
    <w:rsid w:val="005C7EF4"/>
    <w:rsid w:val="005D4CFD"/>
    <w:rsid w:val="005D5954"/>
    <w:rsid w:val="005D68FD"/>
    <w:rsid w:val="005D69F1"/>
    <w:rsid w:val="005D7584"/>
    <w:rsid w:val="005E1898"/>
    <w:rsid w:val="005E2ECE"/>
    <w:rsid w:val="005E3C3A"/>
    <w:rsid w:val="005E4602"/>
    <w:rsid w:val="005E481E"/>
    <w:rsid w:val="005E488D"/>
    <w:rsid w:val="005E4AC5"/>
    <w:rsid w:val="005E4FF2"/>
    <w:rsid w:val="005E5AE2"/>
    <w:rsid w:val="005F01FE"/>
    <w:rsid w:val="005F0AFE"/>
    <w:rsid w:val="005F3963"/>
    <w:rsid w:val="005F6E83"/>
    <w:rsid w:val="006007BF"/>
    <w:rsid w:val="00601094"/>
    <w:rsid w:val="00601791"/>
    <w:rsid w:val="00601C23"/>
    <w:rsid w:val="0060214E"/>
    <w:rsid w:val="00602811"/>
    <w:rsid w:val="00603A23"/>
    <w:rsid w:val="0060470E"/>
    <w:rsid w:val="00611254"/>
    <w:rsid w:val="006116F3"/>
    <w:rsid w:val="006117C8"/>
    <w:rsid w:val="00611807"/>
    <w:rsid w:val="00611B3D"/>
    <w:rsid w:val="00612624"/>
    <w:rsid w:val="00613064"/>
    <w:rsid w:val="00617B91"/>
    <w:rsid w:val="00620E44"/>
    <w:rsid w:val="006222CC"/>
    <w:rsid w:val="00622AE6"/>
    <w:rsid w:val="00623598"/>
    <w:rsid w:val="00627353"/>
    <w:rsid w:val="00627380"/>
    <w:rsid w:val="0063045C"/>
    <w:rsid w:val="00632503"/>
    <w:rsid w:val="006326A7"/>
    <w:rsid w:val="00635657"/>
    <w:rsid w:val="00636302"/>
    <w:rsid w:val="0063719A"/>
    <w:rsid w:val="006403D2"/>
    <w:rsid w:val="0064301D"/>
    <w:rsid w:val="00644538"/>
    <w:rsid w:val="00644FB4"/>
    <w:rsid w:val="006465EB"/>
    <w:rsid w:val="00647373"/>
    <w:rsid w:val="006504A8"/>
    <w:rsid w:val="00652642"/>
    <w:rsid w:val="00655027"/>
    <w:rsid w:val="0065580A"/>
    <w:rsid w:val="00655CB4"/>
    <w:rsid w:val="00657A97"/>
    <w:rsid w:val="00657BD0"/>
    <w:rsid w:val="00657C13"/>
    <w:rsid w:val="00657C1F"/>
    <w:rsid w:val="00660FFD"/>
    <w:rsid w:val="0066102C"/>
    <w:rsid w:val="006614FC"/>
    <w:rsid w:val="00661550"/>
    <w:rsid w:val="006632D2"/>
    <w:rsid w:val="00663392"/>
    <w:rsid w:val="006634AC"/>
    <w:rsid w:val="00663723"/>
    <w:rsid w:val="006656D0"/>
    <w:rsid w:val="00665BCD"/>
    <w:rsid w:val="00665F57"/>
    <w:rsid w:val="00666AD4"/>
    <w:rsid w:val="00672BF9"/>
    <w:rsid w:val="00672D4E"/>
    <w:rsid w:val="00674150"/>
    <w:rsid w:val="00676F06"/>
    <w:rsid w:val="00677A4A"/>
    <w:rsid w:val="0068128C"/>
    <w:rsid w:val="00684D89"/>
    <w:rsid w:val="00685F94"/>
    <w:rsid w:val="00687000"/>
    <w:rsid w:val="00691461"/>
    <w:rsid w:val="00691B19"/>
    <w:rsid w:val="00691E40"/>
    <w:rsid w:val="00692382"/>
    <w:rsid w:val="006924D3"/>
    <w:rsid w:val="00692FCC"/>
    <w:rsid w:val="00694235"/>
    <w:rsid w:val="0069486D"/>
    <w:rsid w:val="00696541"/>
    <w:rsid w:val="00696C80"/>
    <w:rsid w:val="006A1917"/>
    <w:rsid w:val="006A3234"/>
    <w:rsid w:val="006A380F"/>
    <w:rsid w:val="006A3976"/>
    <w:rsid w:val="006A4284"/>
    <w:rsid w:val="006A4604"/>
    <w:rsid w:val="006A4A63"/>
    <w:rsid w:val="006A500A"/>
    <w:rsid w:val="006A6446"/>
    <w:rsid w:val="006B32A1"/>
    <w:rsid w:val="006B33E5"/>
    <w:rsid w:val="006B7C50"/>
    <w:rsid w:val="006B7CAB"/>
    <w:rsid w:val="006B7F01"/>
    <w:rsid w:val="006C1493"/>
    <w:rsid w:val="006C3AD7"/>
    <w:rsid w:val="006C527D"/>
    <w:rsid w:val="006C52ED"/>
    <w:rsid w:val="006C5AED"/>
    <w:rsid w:val="006D069F"/>
    <w:rsid w:val="006D0F54"/>
    <w:rsid w:val="006D3BB2"/>
    <w:rsid w:val="006D54C9"/>
    <w:rsid w:val="006D5F57"/>
    <w:rsid w:val="006E1A34"/>
    <w:rsid w:val="006E2223"/>
    <w:rsid w:val="006E29EB"/>
    <w:rsid w:val="006E2CC4"/>
    <w:rsid w:val="006E2F43"/>
    <w:rsid w:val="006E3FD3"/>
    <w:rsid w:val="006E7250"/>
    <w:rsid w:val="006F05B9"/>
    <w:rsid w:val="006F202A"/>
    <w:rsid w:val="006F28C0"/>
    <w:rsid w:val="006F390C"/>
    <w:rsid w:val="006F4AC9"/>
    <w:rsid w:val="006F4BDD"/>
    <w:rsid w:val="006F64B4"/>
    <w:rsid w:val="006F77A4"/>
    <w:rsid w:val="007006FE"/>
    <w:rsid w:val="00700CF5"/>
    <w:rsid w:val="00701A70"/>
    <w:rsid w:val="00701FD1"/>
    <w:rsid w:val="00702ACC"/>
    <w:rsid w:val="00703719"/>
    <w:rsid w:val="00705CFF"/>
    <w:rsid w:val="0070684A"/>
    <w:rsid w:val="00706ED9"/>
    <w:rsid w:val="0070753A"/>
    <w:rsid w:val="0071058E"/>
    <w:rsid w:val="007133CC"/>
    <w:rsid w:val="00713680"/>
    <w:rsid w:val="00714441"/>
    <w:rsid w:val="0071467A"/>
    <w:rsid w:val="00714795"/>
    <w:rsid w:val="0071554B"/>
    <w:rsid w:val="007158A3"/>
    <w:rsid w:val="00717E83"/>
    <w:rsid w:val="007212BE"/>
    <w:rsid w:val="0072143F"/>
    <w:rsid w:val="00723844"/>
    <w:rsid w:val="00723BEA"/>
    <w:rsid w:val="007247C2"/>
    <w:rsid w:val="00726B33"/>
    <w:rsid w:val="0073022E"/>
    <w:rsid w:val="007324CC"/>
    <w:rsid w:val="0073278C"/>
    <w:rsid w:val="007329AB"/>
    <w:rsid w:val="0073443B"/>
    <w:rsid w:val="00734843"/>
    <w:rsid w:val="00734F78"/>
    <w:rsid w:val="0073517E"/>
    <w:rsid w:val="00736681"/>
    <w:rsid w:val="0074015F"/>
    <w:rsid w:val="007403A7"/>
    <w:rsid w:val="00741186"/>
    <w:rsid w:val="00742C5A"/>
    <w:rsid w:val="00744609"/>
    <w:rsid w:val="0074603A"/>
    <w:rsid w:val="00746708"/>
    <w:rsid w:val="00746A76"/>
    <w:rsid w:val="0075079B"/>
    <w:rsid w:val="00751C99"/>
    <w:rsid w:val="007533F7"/>
    <w:rsid w:val="0075616A"/>
    <w:rsid w:val="00761837"/>
    <w:rsid w:val="0076194D"/>
    <w:rsid w:val="0076247B"/>
    <w:rsid w:val="007630F7"/>
    <w:rsid w:val="00765A03"/>
    <w:rsid w:val="00767CDA"/>
    <w:rsid w:val="00767CFD"/>
    <w:rsid w:val="00771E31"/>
    <w:rsid w:val="0077206E"/>
    <w:rsid w:val="00772187"/>
    <w:rsid w:val="00774227"/>
    <w:rsid w:val="00774E67"/>
    <w:rsid w:val="007803AF"/>
    <w:rsid w:val="007804DD"/>
    <w:rsid w:val="007825BD"/>
    <w:rsid w:val="007827F0"/>
    <w:rsid w:val="007833A4"/>
    <w:rsid w:val="0078432D"/>
    <w:rsid w:val="0078471C"/>
    <w:rsid w:val="00784D44"/>
    <w:rsid w:val="00785626"/>
    <w:rsid w:val="007874D4"/>
    <w:rsid w:val="00787682"/>
    <w:rsid w:val="00790B5D"/>
    <w:rsid w:val="007925EE"/>
    <w:rsid w:val="00792D97"/>
    <w:rsid w:val="00795C7F"/>
    <w:rsid w:val="00795D6B"/>
    <w:rsid w:val="007965A0"/>
    <w:rsid w:val="00796920"/>
    <w:rsid w:val="007970EA"/>
    <w:rsid w:val="007A036C"/>
    <w:rsid w:val="007A143E"/>
    <w:rsid w:val="007A3128"/>
    <w:rsid w:val="007A3488"/>
    <w:rsid w:val="007A6B01"/>
    <w:rsid w:val="007A6D04"/>
    <w:rsid w:val="007B19E7"/>
    <w:rsid w:val="007B30C9"/>
    <w:rsid w:val="007B3803"/>
    <w:rsid w:val="007B3E9B"/>
    <w:rsid w:val="007B59AA"/>
    <w:rsid w:val="007C0BB7"/>
    <w:rsid w:val="007C0C41"/>
    <w:rsid w:val="007C21E2"/>
    <w:rsid w:val="007C4254"/>
    <w:rsid w:val="007C48CB"/>
    <w:rsid w:val="007D3B99"/>
    <w:rsid w:val="007D3F57"/>
    <w:rsid w:val="007D56EA"/>
    <w:rsid w:val="007D5849"/>
    <w:rsid w:val="007E0AE4"/>
    <w:rsid w:val="007E2453"/>
    <w:rsid w:val="007E3ABB"/>
    <w:rsid w:val="007E4710"/>
    <w:rsid w:val="007E75C3"/>
    <w:rsid w:val="007E7F25"/>
    <w:rsid w:val="007F4264"/>
    <w:rsid w:val="007F43E3"/>
    <w:rsid w:val="007F5B00"/>
    <w:rsid w:val="007F5D45"/>
    <w:rsid w:val="0080177B"/>
    <w:rsid w:val="00801871"/>
    <w:rsid w:val="00801991"/>
    <w:rsid w:val="0080405D"/>
    <w:rsid w:val="00804725"/>
    <w:rsid w:val="00804851"/>
    <w:rsid w:val="0080549B"/>
    <w:rsid w:val="00805644"/>
    <w:rsid w:val="0080752A"/>
    <w:rsid w:val="00810862"/>
    <w:rsid w:val="008108B9"/>
    <w:rsid w:val="00810BF3"/>
    <w:rsid w:val="00810CEC"/>
    <w:rsid w:val="00811FE3"/>
    <w:rsid w:val="00812BFF"/>
    <w:rsid w:val="00812D2E"/>
    <w:rsid w:val="00813ADD"/>
    <w:rsid w:val="00813E91"/>
    <w:rsid w:val="00814690"/>
    <w:rsid w:val="008171BA"/>
    <w:rsid w:val="0081792C"/>
    <w:rsid w:val="00820E33"/>
    <w:rsid w:val="00821ADC"/>
    <w:rsid w:val="00821C52"/>
    <w:rsid w:val="00822596"/>
    <w:rsid w:val="00823CBE"/>
    <w:rsid w:val="008316C6"/>
    <w:rsid w:val="00832C23"/>
    <w:rsid w:val="00833ABA"/>
    <w:rsid w:val="0083415E"/>
    <w:rsid w:val="00834621"/>
    <w:rsid w:val="00834746"/>
    <w:rsid w:val="0083476A"/>
    <w:rsid w:val="008369A7"/>
    <w:rsid w:val="00840351"/>
    <w:rsid w:val="00840411"/>
    <w:rsid w:val="008427C1"/>
    <w:rsid w:val="00843BD5"/>
    <w:rsid w:val="00844CDC"/>
    <w:rsid w:val="008467C9"/>
    <w:rsid w:val="00846D17"/>
    <w:rsid w:val="0084723C"/>
    <w:rsid w:val="00851554"/>
    <w:rsid w:val="00851B51"/>
    <w:rsid w:val="00851BC5"/>
    <w:rsid w:val="0085317D"/>
    <w:rsid w:val="00853273"/>
    <w:rsid w:val="008537A3"/>
    <w:rsid w:val="008543B7"/>
    <w:rsid w:val="008543FC"/>
    <w:rsid w:val="00854DDD"/>
    <w:rsid w:val="008558D3"/>
    <w:rsid w:val="00856A25"/>
    <w:rsid w:val="008629B0"/>
    <w:rsid w:val="00862DBD"/>
    <w:rsid w:val="00865318"/>
    <w:rsid w:val="00865A22"/>
    <w:rsid w:val="00865AE8"/>
    <w:rsid w:val="00866298"/>
    <w:rsid w:val="00867406"/>
    <w:rsid w:val="00867465"/>
    <w:rsid w:val="00867582"/>
    <w:rsid w:val="008679AE"/>
    <w:rsid w:val="00871486"/>
    <w:rsid w:val="00871A2D"/>
    <w:rsid w:val="00871CAF"/>
    <w:rsid w:val="00873BEA"/>
    <w:rsid w:val="00874D4A"/>
    <w:rsid w:val="008768EC"/>
    <w:rsid w:val="00877702"/>
    <w:rsid w:val="00881445"/>
    <w:rsid w:val="00881839"/>
    <w:rsid w:val="00882411"/>
    <w:rsid w:val="00882551"/>
    <w:rsid w:val="00883BF5"/>
    <w:rsid w:val="00883BFA"/>
    <w:rsid w:val="00883D77"/>
    <w:rsid w:val="00886005"/>
    <w:rsid w:val="00886618"/>
    <w:rsid w:val="00887CF4"/>
    <w:rsid w:val="00890EAF"/>
    <w:rsid w:val="00892A85"/>
    <w:rsid w:val="00892B64"/>
    <w:rsid w:val="00893F28"/>
    <w:rsid w:val="0089516D"/>
    <w:rsid w:val="008970D9"/>
    <w:rsid w:val="008A0BD9"/>
    <w:rsid w:val="008A246F"/>
    <w:rsid w:val="008A4079"/>
    <w:rsid w:val="008A4940"/>
    <w:rsid w:val="008A56F7"/>
    <w:rsid w:val="008A6BF7"/>
    <w:rsid w:val="008B180F"/>
    <w:rsid w:val="008B3B81"/>
    <w:rsid w:val="008B3F7A"/>
    <w:rsid w:val="008B4535"/>
    <w:rsid w:val="008B50A9"/>
    <w:rsid w:val="008B6870"/>
    <w:rsid w:val="008B78F7"/>
    <w:rsid w:val="008C09B0"/>
    <w:rsid w:val="008C24B7"/>
    <w:rsid w:val="008C5B15"/>
    <w:rsid w:val="008C7007"/>
    <w:rsid w:val="008C736A"/>
    <w:rsid w:val="008C73F7"/>
    <w:rsid w:val="008C7F17"/>
    <w:rsid w:val="008D20A4"/>
    <w:rsid w:val="008D33E5"/>
    <w:rsid w:val="008D4052"/>
    <w:rsid w:val="008D40C6"/>
    <w:rsid w:val="008D4FE1"/>
    <w:rsid w:val="008D5FFA"/>
    <w:rsid w:val="008D72B1"/>
    <w:rsid w:val="008E1BBB"/>
    <w:rsid w:val="008E21A3"/>
    <w:rsid w:val="008E3116"/>
    <w:rsid w:val="008E39DB"/>
    <w:rsid w:val="008E45C5"/>
    <w:rsid w:val="008E4D25"/>
    <w:rsid w:val="008E74BD"/>
    <w:rsid w:val="008E7C09"/>
    <w:rsid w:val="008F0753"/>
    <w:rsid w:val="008F10DE"/>
    <w:rsid w:val="008F1E69"/>
    <w:rsid w:val="008F2868"/>
    <w:rsid w:val="008F3483"/>
    <w:rsid w:val="008F60F0"/>
    <w:rsid w:val="008F63C9"/>
    <w:rsid w:val="008F6555"/>
    <w:rsid w:val="008F6789"/>
    <w:rsid w:val="009017D1"/>
    <w:rsid w:val="0090261E"/>
    <w:rsid w:val="00902FF9"/>
    <w:rsid w:val="0090445B"/>
    <w:rsid w:val="0090580F"/>
    <w:rsid w:val="00906002"/>
    <w:rsid w:val="00906442"/>
    <w:rsid w:val="009073F5"/>
    <w:rsid w:val="0091014F"/>
    <w:rsid w:val="009108BF"/>
    <w:rsid w:val="0091182F"/>
    <w:rsid w:val="009134EC"/>
    <w:rsid w:val="00913902"/>
    <w:rsid w:val="00913DE1"/>
    <w:rsid w:val="00915F3D"/>
    <w:rsid w:val="0091755B"/>
    <w:rsid w:val="00917766"/>
    <w:rsid w:val="0092022B"/>
    <w:rsid w:val="009219EE"/>
    <w:rsid w:val="00921E32"/>
    <w:rsid w:val="00923351"/>
    <w:rsid w:val="00925D2B"/>
    <w:rsid w:val="00927FC2"/>
    <w:rsid w:val="009308BA"/>
    <w:rsid w:val="00930E5E"/>
    <w:rsid w:val="00931075"/>
    <w:rsid w:val="00931D32"/>
    <w:rsid w:val="009349AC"/>
    <w:rsid w:val="00936D6F"/>
    <w:rsid w:val="00940325"/>
    <w:rsid w:val="00940B69"/>
    <w:rsid w:val="0094135E"/>
    <w:rsid w:val="0094246C"/>
    <w:rsid w:val="00944A86"/>
    <w:rsid w:val="00944CBC"/>
    <w:rsid w:val="009455C3"/>
    <w:rsid w:val="0094642B"/>
    <w:rsid w:val="00946C01"/>
    <w:rsid w:val="00947B56"/>
    <w:rsid w:val="0095043B"/>
    <w:rsid w:val="00951C57"/>
    <w:rsid w:val="00953F75"/>
    <w:rsid w:val="009543C5"/>
    <w:rsid w:val="0095724A"/>
    <w:rsid w:val="00957371"/>
    <w:rsid w:val="00961ACA"/>
    <w:rsid w:val="0096291E"/>
    <w:rsid w:val="00963300"/>
    <w:rsid w:val="0096371D"/>
    <w:rsid w:val="00964A4D"/>
    <w:rsid w:val="00964BA5"/>
    <w:rsid w:val="0096559F"/>
    <w:rsid w:val="009655DF"/>
    <w:rsid w:val="0096561A"/>
    <w:rsid w:val="00970834"/>
    <w:rsid w:val="00974469"/>
    <w:rsid w:val="00975654"/>
    <w:rsid w:val="00976100"/>
    <w:rsid w:val="00976743"/>
    <w:rsid w:val="00976C9E"/>
    <w:rsid w:val="009800DF"/>
    <w:rsid w:val="00981D6E"/>
    <w:rsid w:val="009827B1"/>
    <w:rsid w:val="009828CE"/>
    <w:rsid w:val="00982BC2"/>
    <w:rsid w:val="00984514"/>
    <w:rsid w:val="0098490E"/>
    <w:rsid w:val="00984CDF"/>
    <w:rsid w:val="00984F96"/>
    <w:rsid w:val="00985D81"/>
    <w:rsid w:val="00985F43"/>
    <w:rsid w:val="00986AC9"/>
    <w:rsid w:val="00987494"/>
    <w:rsid w:val="00990CEF"/>
    <w:rsid w:val="00992BF6"/>
    <w:rsid w:val="00993EF7"/>
    <w:rsid w:val="009949F5"/>
    <w:rsid w:val="00995100"/>
    <w:rsid w:val="0099761C"/>
    <w:rsid w:val="009A09BA"/>
    <w:rsid w:val="009A1DBD"/>
    <w:rsid w:val="009A3089"/>
    <w:rsid w:val="009A331B"/>
    <w:rsid w:val="009A3546"/>
    <w:rsid w:val="009A3C77"/>
    <w:rsid w:val="009A57F2"/>
    <w:rsid w:val="009A69CD"/>
    <w:rsid w:val="009A7BD7"/>
    <w:rsid w:val="009B0164"/>
    <w:rsid w:val="009B2345"/>
    <w:rsid w:val="009B343D"/>
    <w:rsid w:val="009B3FC8"/>
    <w:rsid w:val="009B5703"/>
    <w:rsid w:val="009B6286"/>
    <w:rsid w:val="009B6C25"/>
    <w:rsid w:val="009B7B56"/>
    <w:rsid w:val="009B7D34"/>
    <w:rsid w:val="009C0526"/>
    <w:rsid w:val="009C0653"/>
    <w:rsid w:val="009C280C"/>
    <w:rsid w:val="009C4751"/>
    <w:rsid w:val="009C5D52"/>
    <w:rsid w:val="009C6D67"/>
    <w:rsid w:val="009C76AE"/>
    <w:rsid w:val="009D1427"/>
    <w:rsid w:val="009D165C"/>
    <w:rsid w:val="009D1975"/>
    <w:rsid w:val="009D302A"/>
    <w:rsid w:val="009D3A1C"/>
    <w:rsid w:val="009D4704"/>
    <w:rsid w:val="009D5258"/>
    <w:rsid w:val="009D6B0B"/>
    <w:rsid w:val="009D6E10"/>
    <w:rsid w:val="009D7770"/>
    <w:rsid w:val="009E177F"/>
    <w:rsid w:val="009E1C68"/>
    <w:rsid w:val="009E2721"/>
    <w:rsid w:val="009E2E00"/>
    <w:rsid w:val="009E369F"/>
    <w:rsid w:val="009E43F6"/>
    <w:rsid w:val="009E4453"/>
    <w:rsid w:val="009E7852"/>
    <w:rsid w:val="009E796B"/>
    <w:rsid w:val="009E7ABE"/>
    <w:rsid w:val="009F1551"/>
    <w:rsid w:val="009F2373"/>
    <w:rsid w:val="009F3479"/>
    <w:rsid w:val="009F34E4"/>
    <w:rsid w:val="009F379A"/>
    <w:rsid w:val="009F4D4D"/>
    <w:rsid w:val="009F5DF5"/>
    <w:rsid w:val="009F7CEA"/>
    <w:rsid w:val="00A010F8"/>
    <w:rsid w:val="00A02F2F"/>
    <w:rsid w:val="00A05CBB"/>
    <w:rsid w:val="00A06249"/>
    <w:rsid w:val="00A1042E"/>
    <w:rsid w:val="00A1281D"/>
    <w:rsid w:val="00A1361F"/>
    <w:rsid w:val="00A1482C"/>
    <w:rsid w:val="00A16CB8"/>
    <w:rsid w:val="00A176EE"/>
    <w:rsid w:val="00A17A74"/>
    <w:rsid w:val="00A206C9"/>
    <w:rsid w:val="00A2187C"/>
    <w:rsid w:val="00A2257F"/>
    <w:rsid w:val="00A23450"/>
    <w:rsid w:val="00A278B1"/>
    <w:rsid w:val="00A27E32"/>
    <w:rsid w:val="00A30863"/>
    <w:rsid w:val="00A326C6"/>
    <w:rsid w:val="00A32F5C"/>
    <w:rsid w:val="00A346BE"/>
    <w:rsid w:val="00A356FE"/>
    <w:rsid w:val="00A37112"/>
    <w:rsid w:val="00A3722A"/>
    <w:rsid w:val="00A375F8"/>
    <w:rsid w:val="00A37684"/>
    <w:rsid w:val="00A40BF1"/>
    <w:rsid w:val="00A42FF7"/>
    <w:rsid w:val="00A434E6"/>
    <w:rsid w:val="00A439E2"/>
    <w:rsid w:val="00A45191"/>
    <w:rsid w:val="00A45256"/>
    <w:rsid w:val="00A507BA"/>
    <w:rsid w:val="00A5146C"/>
    <w:rsid w:val="00A526B8"/>
    <w:rsid w:val="00A529EA"/>
    <w:rsid w:val="00A52F9A"/>
    <w:rsid w:val="00A5413F"/>
    <w:rsid w:val="00A5745B"/>
    <w:rsid w:val="00A57BF6"/>
    <w:rsid w:val="00A6145E"/>
    <w:rsid w:val="00A61D2A"/>
    <w:rsid w:val="00A63D0A"/>
    <w:rsid w:val="00A6716C"/>
    <w:rsid w:val="00A6762C"/>
    <w:rsid w:val="00A716A2"/>
    <w:rsid w:val="00A728B4"/>
    <w:rsid w:val="00A74DD2"/>
    <w:rsid w:val="00A75D49"/>
    <w:rsid w:val="00A826FB"/>
    <w:rsid w:val="00A82708"/>
    <w:rsid w:val="00A83126"/>
    <w:rsid w:val="00A838A5"/>
    <w:rsid w:val="00A83DB1"/>
    <w:rsid w:val="00A8530A"/>
    <w:rsid w:val="00A8590B"/>
    <w:rsid w:val="00A8599E"/>
    <w:rsid w:val="00A86564"/>
    <w:rsid w:val="00A86597"/>
    <w:rsid w:val="00A87F8B"/>
    <w:rsid w:val="00A91C87"/>
    <w:rsid w:val="00A92250"/>
    <w:rsid w:val="00A93711"/>
    <w:rsid w:val="00A94CA7"/>
    <w:rsid w:val="00A965D6"/>
    <w:rsid w:val="00AA15EA"/>
    <w:rsid w:val="00AA273E"/>
    <w:rsid w:val="00AA2769"/>
    <w:rsid w:val="00AA4553"/>
    <w:rsid w:val="00AA53A5"/>
    <w:rsid w:val="00AA6BFE"/>
    <w:rsid w:val="00AA756A"/>
    <w:rsid w:val="00AA7C25"/>
    <w:rsid w:val="00AA7D37"/>
    <w:rsid w:val="00AB0526"/>
    <w:rsid w:val="00AB31BA"/>
    <w:rsid w:val="00AB3DED"/>
    <w:rsid w:val="00AB5CEF"/>
    <w:rsid w:val="00AB5E70"/>
    <w:rsid w:val="00AB5EE4"/>
    <w:rsid w:val="00AC2F21"/>
    <w:rsid w:val="00AC55E1"/>
    <w:rsid w:val="00AC56EB"/>
    <w:rsid w:val="00AC7689"/>
    <w:rsid w:val="00AD195F"/>
    <w:rsid w:val="00AD27B4"/>
    <w:rsid w:val="00AD3ADC"/>
    <w:rsid w:val="00AD40B2"/>
    <w:rsid w:val="00AD4608"/>
    <w:rsid w:val="00AD4A88"/>
    <w:rsid w:val="00AD502F"/>
    <w:rsid w:val="00AD63A3"/>
    <w:rsid w:val="00AD70A9"/>
    <w:rsid w:val="00AD75C3"/>
    <w:rsid w:val="00AD7937"/>
    <w:rsid w:val="00AE00B9"/>
    <w:rsid w:val="00AE0F2B"/>
    <w:rsid w:val="00AE1302"/>
    <w:rsid w:val="00AE1CD5"/>
    <w:rsid w:val="00AE3868"/>
    <w:rsid w:val="00AE3B39"/>
    <w:rsid w:val="00AE67A2"/>
    <w:rsid w:val="00AE7C8A"/>
    <w:rsid w:val="00AF005C"/>
    <w:rsid w:val="00AF1041"/>
    <w:rsid w:val="00AF2C73"/>
    <w:rsid w:val="00AF692C"/>
    <w:rsid w:val="00B00567"/>
    <w:rsid w:val="00B0088C"/>
    <w:rsid w:val="00B02B33"/>
    <w:rsid w:val="00B04776"/>
    <w:rsid w:val="00B05A8F"/>
    <w:rsid w:val="00B05F6C"/>
    <w:rsid w:val="00B05FCC"/>
    <w:rsid w:val="00B07DC6"/>
    <w:rsid w:val="00B125A0"/>
    <w:rsid w:val="00B1288C"/>
    <w:rsid w:val="00B1443E"/>
    <w:rsid w:val="00B17BE8"/>
    <w:rsid w:val="00B17E3A"/>
    <w:rsid w:val="00B200CF"/>
    <w:rsid w:val="00B2130B"/>
    <w:rsid w:val="00B21F01"/>
    <w:rsid w:val="00B22004"/>
    <w:rsid w:val="00B23460"/>
    <w:rsid w:val="00B2492A"/>
    <w:rsid w:val="00B2578D"/>
    <w:rsid w:val="00B259B0"/>
    <w:rsid w:val="00B25E88"/>
    <w:rsid w:val="00B263C8"/>
    <w:rsid w:val="00B263DD"/>
    <w:rsid w:val="00B26644"/>
    <w:rsid w:val="00B26AC7"/>
    <w:rsid w:val="00B302BC"/>
    <w:rsid w:val="00B3050C"/>
    <w:rsid w:val="00B30578"/>
    <w:rsid w:val="00B306D2"/>
    <w:rsid w:val="00B31101"/>
    <w:rsid w:val="00B31708"/>
    <w:rsid w:val="00B31FED"/>
    <w:rsid w:val="00B33193"/>
    <w:rsid w:val="00B33E86"/>
    <w:rsid w:val="00B35677"/>
    <w:rsid w:val="00B36873"/>
    <w:rsid w:val="00B36B15"/>
    <w:rsid w:val="00B36C27"/>
    <w:rsid w:val="00B402A0"/>
    <w:rsid w:val="00B40B6F"/>
    <w:rsid w:val="00B420DD"/>
    <w:rsid w:val="00B4246A"/>
    <w:rsid w:val="00B44368"/>
    <w:rsid w:val="00B4468A"/>
    <w:rsid w:val="00B4523C"/>
    <w:rsid w:val="00B472CA"/>
    <w:rsid w:val="00B479BE"/>
    <w:rsid w:val="00B50DB2"/>
    <w:rsid w:val="00B51C3F"/>
    <w:rsid w:val="00B53EBC"/>
    <w:rsid w:val="00B5529C"/>
    <w:rsid w:val="00B55E67"/>
    <w:rsid w:val="00B57AD5"/>
    <w:rsid w:val="00B60EE7"/>
    <w:rsid w:val="00B61280"/>
    <w:rsid w:val="00B6147C"/>
    <w:rsid w:val="00B61D8B"/>
    <w:rsid w:val="00B622CC"/>
    <w:rsid w:val="00B624EB"/>
    <w:rsid w:val="00B66304"/>
    <w:rsid w:val="00B704EC"/>
    <w:rsid w:val="00B710F3"/>
    <w:rsid w:val="00B71278"/>
    <w:rsid w:val="00B721E5"/>
    <w:rsid w:val="00B72741"/>
    <w:rsid w:val="00B75423"/>
    <w:rsid w:val="00B75A46"/>
    <w:rsid w:val="00B769D7"/>
    <w:rsid w:val="00B77F2D"/>
    <w:rsid w:val="00B804AD"/>
    <w:rsid w:val="00B81B6A"/>
    <w:rsid w:val="00B821F5"/>
    <w:rsid w:val="00B848C5"/>
    <w:rsid w:val="00B850C7"/>
    <w:rsid w:val="00B85C66"/>
    <w:rsid w:val="00B86B48"/>
    <w:rsid w:val="00B901C2"/>
    <w:rsid w:val="00B904AC"/>
    <w:rsid w:val="00B97915"/>
    <w:rsid w:val="00BA0A6D"/>
    <w:rsid w:val="00BA1CEB"/>
    <w:rsid w:val="00BA2054"/>
    <w:rsid w:val="00BA23C9"/>
    <w:rsid w:val="00BA36BF"/>
    <w:rsid w:val="00BA3A08"/>
    <w:rsid w:val="00BA725F"/>
    <w:rsid w:val="00BB0E29"/>
    <w:rsid w:val="00BB45DE"/>
    <w:rsid w:val="00BC1497"/>
    <w:rsid w:val="00BC2747"/>
    <w:rsid w:val="00BC2914"/>
    <w:rsid w:val="00BC79B6"/>
    <w:rsid w:val="00BD03D6"/>
    <w:rsid w:val="00BD1C13"/>
    <w:rsid w:val="00BD26F8"/>
    <w:rsid w:val="00BD5EB0"/>
    <w:rsid w:val="00BD7956"/>
    <w:rsid w:val="00BD7C7A"/>
    <w:rsid w:val="00BD7E7A"/>
    <w:rsid w:val="00BE19F1"/>
    <w:rsid w:val="00BE277D"/>
    <w:rsid w:val="00BE3726"/>
    <w:rsid w:val="00BF0BE5"/>
    <w:rsid w:val="00BF1DE9"/>
    <w:rsid w:val="00BF3836"/>
    <w:rsid w:val="00BF3CA0"/>
    <w:rsid w:val="00BF3E50"/>
    <w:rsid w:val="00BF4191"/>
    <w:rsid w:val="00BF4EB1"/>
    <w:rsid w:val="00C01068"/>
    <w:rsid w:val="00C021DC"/>
    <w:rsid w:val="00C0247D"/>
    <w:rsid w:val="00C0282F"/>
    <w:rsid w:val="00C0704F"/>
    <w:rsid w:val="00C07F47"/>
    <w:rsid w:val="00C10929"/>
    <w:rsid w:val="00C126B3"/>
    <w:rsid w:val="00C12B9A"/>
    <w:rsid w:val="00C12FD7"/>
    <w:rsid w:val="00C13383"/>
    <w:rsid w:val="00C13BE7"/>
    <w:rsid w:val="00C14368"/>
    <w:rsid w:val="00C14FC0"/>
    <w:rsid w:val="00C15809"/>
    <w:rsid w:val="00C1745D"/>
    <w:rsid w:val="00C178FE"/>
    <w:rsid w:val="00C21274"/>
    <w:rsid w:val="00C21B97"/>
    <w:rsid w:val="00C2241C"/>
    <w:rsid w:val="00C238BF"/>
    <w:rsid w:val="00C239D9"/>
    <w:rsid w:val="00C24301"/>
    <w:rsid w:val="00C273F2"/>
    <w:rsid w:val="00C27B31"/>
    <w:rsid w:val="00C27BDA"/>
    <w:rsid w:val="00C31A49"/>
    <w:rsid w:val="00C33880"/>
    <w:rsid w:val="00C348DC"/>
    <w:rsid w:val="00C34BCD"/>
    <w:rsid w:val="00C35597"/>
    <w:rsid w:val="00C40004"/>
    <w:rsid w:val="00C40069"/>
    <w:rsid w:val="00C40E31"/>
    <w:rsid w:val="00C440A5"/>
    <w:rsid w:val="00C4787A"/>
    <w:rsid w:val="00C523A8"/>
    <w:rsid w:val="00C548FF"/>
    <w:rsid w:val="00C556DC"/>
    <w:rsid w:val="00C57366"/>
    <w:rsid w:val="00C6106D"/>
    <w:rsid w:val="00C61FF4"/>
    <w:rsid w:val="00C62607"/>
    <w:rsid w:val="00C62F85"/>
    <w:rsid w:val="00C63A30"/>
    <w:rsid w:val="00C64974"/>
    <w:rsid w:val="00C66CF4"/>
    <w:rsid w:val="00C66FA8"/>
    <w:rsid w:val="00C67246"/>
    <w:rsid w:val="00C7006E"/>
    <w:rsid w:val="00C70FED"/>
    <w:rsid w:val="00C72D57"/>
    <w:rsid w:val="00C751C0"/>
    <w:rsid w:val="00C754BC"/>
    <w:rsid w:val="00C77BD6"/>
    <w:rsid w:val="00C805FD"/>
    <w:rsid w:val="00C80B75"/>
    <w:rsid w:val="00C818E0"/>
    <w:rsid w:val="00C846AA"/>
    <w:rsid w:val="00C87AB6"/>
    <w:rsid w:val="00C87D1B"/>
    <w:rsid w:val="00C906F4"/>
    <w:rsid w:val="00C90CF0"/>
    <w:rsid w:val="00C90F84"/>
    <w:rsid w:val="00C91C40"/>
    <w:rsid w:val="00C92F4F"/>
    <w:rsid w:val="00C95F11"/>
    <w:rsid w:val="00C9702F"/>
    <w:rsid w:val="00C97944"/>
    <w:rsid w:val="00CA1083"/>
    <w:rsid w:val="00CA3E69"/>
    <w:rsid w:val="00CA4DBB"/>
    <w:rsid w:val="00CA5E93"/>
    <w:rsid w:val="00CA60FE"/>
    <w:rsid w:val="00CA76D3"/>
    <w:rsid w:val="00CB3358"/>
    <w:rsid w:val="00CB4999"/>
    <w:rsid w:val="00CB4B9C"/>
    <w:rsid w:val="00CB5671"/>
    <w:rsid w:val="00CB5CFF"/>
    <w:rsid w:val="00CB6B7E"/>
    <w:rsid w:val="00CB7C30"/>
    <w:rsid w:val="00CC1644"/>
    <w:rsid w:val="00CC1C30"/>
    <w:rsid w:val="00CC2B09"/>
    <w:rsid w:val="00CC4718"/>
    <w:rsid w:val="00CD2301"/>
    <w:rsid w:val="00CD2CFA"/>
    <w:rsid w:val="00CD323D"/>
    <w:rsid w:val="00CD39A8"/>
    <w:rsid w:val="00CD6EA5"/>
    <w:rsid w:val="00CE00AF"/>
    <w:rsid w:val="00CE060B"/>
    <w:rsid w:val="00CE06A1"/>
    <w:rsid w:val="00CE31B0"/>
    <w:rsid w:val="00CE3CF3"/>
    <w:rsid w:val="00CE5845"/>
    <w:rsid w:val="00CE7D6C"/>
    <w:rsid w:val="00CF1CEF"/>
    <w:rsid w:val="00CF39D1"/>
    <w:rsid w:val="00CF7010"/>
    <w:rsid w:val="00D00D7D"/>
    <w:rsid w:val="00D020DD"/>
    <w:rsid w:val="00D04346"/>
    <w:rsid w:val="00D0442A"/>
    <w:rsid w:val="00D04887"/>
    <w:rsid w:val="00D054D7"/>
    <w:rsid w:val="00D05623"/>
    <w:rsid w:val="00D06411"/>
    <w:rsid w:val="00D06C74"/>
    <w:rsid w:val="00D06C9D"/>
    <w:rsid w:val="00D06DA5"/>
    <w:rsid w:val="00D07257"/>
    <w:rsid w:val="00D07C20"/>
    <w:rsid w:val="00D1159E"/>
    <w:rsid w:val="00D11B89"/>
    <w:rsid w:val="00D11BED"/>
    <w:rsid w:val="00D1238E"/>
    <w:rsid w:val="00D12D7D"/>
    <w:rsid w:val="00D141B9"/>
    <w:rsid w:val="00D16D30"/>
    <w:rsid w:val="00D21A54"/>
    <w:rsid w:val="00D21FF3"/>
    <w:rsid w:val="00D22099"/>
    <w:rsid w:val="00D24381"/>
    <w:rsid w:val="00D24384"/>
    <w:rsid w:val="00D26E42"/>
    <w:rsid w:val="00D2745F"/>
    <w:rsid w:val="00D277B1"/>
    <w:rsid w:val="00D27DE4"/>
    <w:rsid w:val="00D3046A"/>
    <w:rsid w:val="00D31D8B"/>
    <w:rsid w:val="00D3344A"/>
    <w:rsid w:val="00D33654"/>
    <w:rsid w:val="00D358F9"/>
    <w:rsid w:val="00D36EC2"/>
    <w:rsid w:val="00D37297"/>
    <w:rsid w:val="00D37C2D"/>
    <w:rsid w:val="00D43AB9"/>
    <w:rsid w:val="00D45B30"/>
    <w:rsid w:val="00D50F95"/>
    <w:rsid w:val="00D5374E"/>
    <w:rsid w:val="00D53B12"/>
    <w:rsid w:val="00D6020F"/>
    <w:rsid w:val="00D60221"/>
    <w:rsid w:val="00D604AA"/>
    <w:rsid w:val="00D60E48"/>
    <w:rsid w:val="00D61B48"/>
    <w:rsid w:val="00D624E1"/>
    <w:rsid w:val="00D62781"/>
    <w:rsid w:val="00D62C82"/>
    <w:rsid w:val="00D636BF"/>
    <w:rsid w:val="00D6625D"/>
    <w:rsid w:val="00D662F1"/>
    <w:rsid w:val="00D737CC"/>
    <w:rsid w:val="00D74165"/>
    <w:rsid w:val="00D748A9"/>
    <w:rsid w:val="00D7593B"/>
    <w:rsid w:val="00D762FE"/>
    <w:rsid w:val="00D77E2C"/>
    <w:rsid w:val="00D801AA"/>
    <w:rsid w:val="00D80577"/>
    <w:rsid w:val="00D82002"/>
    <w:rsid w:val="00D8366A"/>
    <w:rsid w:val="00D842D9"/>
    <w:rsid w:val="00D848E4"/>
    <w:rsid w:val="00D855B7"/>
    <w:rsid w:val="00D8592A"/>
    <w:rsid w:val="00D86653"/>
    <w:rsid w:val="00D90355"/>
    <w:rsid w:val="00D904A9"/>
    <w:rsid w:val="00D938BA"/>
    <w:rsid w:val="00D93AED"/>
    <w:rsid w:val="00D944D5"/>
    <w:rsid w:val="00D97471"/>
    <w:rsid w:val="00DA0FA9"/>
    <w:rsid w:val="00DA1740"/>
    <w:rsid w:val="00DA4930"/>
    <w:rsid w:val="00DA4B75"/>
    <w:rsid w:val="00DA4D40"/>
    <w:rsid w:val="00DA5554"/>
    <w:rsid w:val="00DA6424"/>
    <w:rsid w:val="00DB2DC3"/>
    <w:rsid w:val="00DB318D"/>
    <w:rsid w:val="00DB33C6"/>
    <w:rsid w:val="00DB744A"/>
    <w:rsid w:val="00DC0FF1"/>
    <w:rsid w:val="00DC3B18"/>
    <w:rsid w:val="00DC5608"/>
    <w:rsid w:val="00DC579F"/>
    <w:rsid w:val="00DC719A"/>
    <w:rsid w:val="00DC7CD9"/>
    <w:rsid w:val="00DD015A"/>
    <w:rsid w:val="00DD1EBC"/>
    <w:rsid w:val="00DD27CE"/>
    <w:rsid w:val="00DD5CD4"/>
    <w:rsid w:val="00DD658B"/>
    <w:rsid w:val="00DD76B5"/>
    <w:rsid w:val="00DD7A92"/>
    <w:rsid w:val="00DE0FF9"/>
    <w:rsid w:val="00DE29DB"/>
    <w:rsid w:val="00DE69AD"/>
    <w:rsid w:val="00DF0389"/>
    <w:rsid w:val="00DF1917"/>
    <w:rsid w:val="00DF573A"/>
    <w:rsid w:val="00DF5E19"/>
    <w:rsid w:val="00DF706B"/>
    <w:rsid w:val="00E00E36"/>
    <w:rsid w:val="00E01BAE"/>
    <w:rsid w:val="00E04666"/>
    <w:rsid w:val="00E05441"/>
    <w:rsid w:val="00E06FEE"/>
    <w:rsid w:val="00E07B73"/>
    <w:rsid w:val="00E07C4A"/>
    <w:rsid w:val="00E102B1"/>
    <w:rsid w:val="00E12B9F"/>
    <w:rsid w:val="00E13F11"/>
    <w:rsid w:val="00E1496B"/>
    <w:rsid w:val="00E149A9"/>
    <w:rsid w:val="00E151A5"/>
    <w:rsid w:val="00E157B0"/>
    <w:rsid w:val="00E15F33"/>
    <w:rsid w:val="00E175B7"/>
    <w:rsid w:val="00E17DB6"/>
    <w:rsid w:val="00E20E0B"/>
    <w:rsid w:val="00E20ED0"/>
    <w:rsid w:val="00E225DA"/>
    <w:rsid w:val="00E22BC3"/>
    <w:rsid w:val="00E249C9"/>
    <w:rsid w:val="00E263C4"/>
    <w:rsid w:val="00E269C0"/>
    <w:rsid w:val="00E300B7"/>
    <w:rsid w:val="00E30B0F"/>
    <w:rsid w:val="00E32B65"/>
    <w:rsid w:val="00E333A0"/>
    <w:rsid w:val="00E33A7F"/>
    <w:rsid w:val="00E3644C"/>
    <w:rsid w:val="00E374F4"/>
    <w:rsid w:val="00E37F92"/>
    <w:rsid w:val="00E40CF9"/>
    <w:rsid w:val="00E429E0"/>
    <w:rsid w:val="00E444BC"/>
    <w:rsid w:val="00E4557E"/>
    <w:rsid w:val="00E5004F"/>
    <w:rsid w:val="00E514C8"/>
    <w:rsid w:val="00E51D21"/>
    <w:rsid w:val="00E52692"/>
    <w:rsid w:val="00E538C0"/>
    <w:rsid w:val="00E54425"/>
    <w:rsid w:val="00E562B5"/>
    <w:rsid w:val="00E56362"/>
    <w:rsid w:val="00E573F6"/>
    <w:rsid w:val="00E57648"/>
    <w:rsid w:val="00E57E4E"/>
    <w:rsid w:val="00E61DCE"/>
    <w:rsid w:val="00E61F37"/>
    <w:rsid w:val="00E63DF7"/>
    <w:rsid w:val="00E6466B"/>
    <w:rsid w:val="00E64685"/>
    <w:rsid w:val="00E65444"/>
    <w:rsid w:val="00E6670F"/>
    <w:rsid w:val="00E66F0C"/>
    <w:rsid w:val="00E700DA"/>
    <w:rsid w:val="00E7014C"/>
    <w:rsid w:val="00E717F9"/>
    <w:rsid w:val="00E72E29"/>
    <w:rsid w:val="00E73246"/>
    <w:rsid w:val="00E74E88"/>
    <w:rsid w:val="00E75EE7"/>
    <w:rsid w:val="00E77524"/>
    <w:rsid w:val="00E81142"/>
    <w:rsid w:val="00E813F9"/>
    <w:rsid w:val="00E8216A"/>
    <w:rsid w:val="00E82188"/>
    <w:rsid w:val="00E84A3C"/>
    <w:rsid w:val="00E84FE2"/>
    <w:rsid w:val="00E91EB0"/>
    <w:rsid w:val="00E92695"/>
    <w:rsid w:val="00E9465F"/>
    <w:rsid w:val="00E94CA7"/>
    <w:rsid w:val="00E94E70"/>
    <w:rsid w:val="00E95E7E"/>
    <w:rsid w:val="00EA0422"/>
    <w:rsid w:val="00EA4020"/>
    <w:rsid w:val="00EA75A4"/>
    <w:rsid w:val="00EB1253"/>
    <w:rsid w:val="00EB1FFF"/>
    <w:rsid w:val="00EB69F0"/>
    <w:rsid w:val="00EC0318"/>
    <w:rsid w:val="00EC082C"/>
    <w:rsid w:val="00EC1032"/>
    <w:rsid w:val="00EC259B"/>
    <w:rsid w:val="00EC2AA7"/>
    <w:rsid w:val="00EC3D72"/>
    <w:rsid w:val="00EC41CE"/>
    <w:rsid w:val="00EC4B59"/>
    <w:rsid w:val="00EC7CB6"/>
    <w:rsid w:val="00ED436E"/>
    <w:rsid w:val="00ED5951"/>
    <w:rsid w:val="00ED7BE0"/>
    <w:rsid w:val="00EE30F7"/>
    <w:rsid w:val="00EE5149"/>
    <w:rsid w:val="00EE56CC"/>
    <w:rsid w:val="00EE6610"/>
    <w:rsid w:val="00EE6ADB"/>
    <w:rsid w:val="00EE6F1D"/>
    <w:rsid w:val="00EE7C1B"/>
    <w:rsid w:val="00EE7C38"/>
    <w:rsid w:val="00EF0B01"/>
    <w:rsid w:val="00EF121E"/>
    <w:rsid w:val="00EF2AA0"/>
    <w:rsid w:val="00EF6241"/>
    <w:rsid w:val="00EF67DD"/>
    <w:rsid w:val="00EF7011"/>
    <w:rsid w:val="00EF7715"/>
    <w:rsid w:val="00EF7FC7"/>
    <w:rsid w:val="00F0005A"/>
    <w:rsid w:val="00F01A5C"/>
    <w:rsid w:val="00F043DC"/>
    <w:rsid w:val="00F04E6F"/>
    <w:rsid w:val="00F10F01"/>
    <w:rsid w:val="00F11188"/>
    <w:rsid w:val="00F1136B"/>
    <w:rsid w:val="00F11852"/>
    <w:rsid w:val="00F132E2"/>
    <w:rsid w:val="00F20B93"/>
    <w:rsid w:val="00F2182E"/>
    <w:rsid w:val="00F21E69"/>
    <w:rsid w:val="00F22F0B"/>
    <w:rsid w:val="00F23364"/>
    <w:rsid w:val="00F246A9"/>
    <w:rsid w:val="00F2613E"/>
    <w:rsid w:val="00F26B4A"/>
    <w:rsid w:val="00F27385"/>
    <w:rsid w:val="00F30D65"/>
    <w:rsid w:val="00F33351"/>
    <w:rsid w:val="00F35FB0"/>
    <w:rsid w:val="00F373A3"/>
    <w:rsid w:val="00F37695"/>
    <w:rsid w:val="00F3783D"/>
    <w:rsid w:val="00F420C7"/>
    <w:rsid w:val="00F4342C"/>
    <w:rsid w:val="00F43709"/>
    <w:rsid w:val="00F438F0"/>
    <w:rsid w:val="00F5017E"/>
    <w:rsid w:val="00F50447"/>
    <w:rsid w:val="00F51423"/>
    <w:rsid w:val="00F5148C"/>
    <w:rsid w:val="00F53C86"/>
    <w:rsid w:val="00F54880"/>
    <w:rsid w:val="00F54952"/>
    <w:rsid w:val="00F54D53"/>
    <w:rsid w:val="00F56200"/>
    <w:rsid w:val="00F570FD"/>
    <w:rsid w:val="00F60087"/>
    <w:rsid w:val="00F60755"/>
    <w:rsid w:val="00F609DE"/>
    <w:rsid w:val="00F60AA1"/>
    <w:rsid w:val="00F62C80"/>
    <w:rsid w:val="00F64720"/>
    <w:rsid w:val="00F6553A"/>
    <w:rsid w:val="00F65751"/>
    <w:rsid w:val="00F66EA8"/>
    <w:rsid w:val="00F67284"/>
    <w:rsid w:val="00F67D54"/>
    <w:rsid w:val="00F75900"/>
    <w:rsid w:val="00F81B86"/>
    <w:rsid w:val="00F84FD8"/>
    <w:rsid w:val="00F8515C"/>
    <w:rsid w:val="00F8586D"/>
    <w:rsid w:val="00F903A7"/>
    <w:rsid w:val="00F91CAF"/>
    <w:rsid w:val="00F92E0F"/>
    <w:rsid w:val="00F94354"/>
    <w:rsid w:val="00F9464F"/>
    <w:rsid w:val="00F94E18"/>
    <w:rsid w:val="00F95324"/>
    <w:rsid w:val="00F95E1C"/>
    <w:rsid w:val="00F97067"/>
    <w:rsid w:val="00F97D26"/>
    <w:rsid w:val="00FA2410"/>
    <w:rsid w:val="00FA28BF"/>
    <w:rsid w:val="00FA2A2A"/>
    <w:rsid w:val="00FA2F15"/>
    <w:rsid w:val="00FA348E"/>
    <w:rsid w:val="00FA769F"/>
    <w:rsid w:val="00FB0DE0"/>
    <w:rsid w:val="00FB1B6A"/>
    <w:rsid w:val="00FB2129"/>
    <w:rsid w:val="00FB3E19"/>
    <w:rsid w:val="00FB42EA"/>
    <w:rsid w:val="00FC138B"/>
    <w:rsid w:val="00FC3D7B"/>
    <w:rsid w:val="00FC3FA0"/>
    <w:rsid w:val="00FC5734"/>
    <w:rsid w:val="00FC6299"/>
    <w:rsid w:val="00FC62AE"/>
    <w:rsid w:val="00FC6C2D"/>
    <w:rsid w:val="00FC757A"/>
    <w:rsid w:val="00FC7A8D"/>
    <w:rsid w:val="00FD0B1B"/>
    <w:rsid w:val="00FD2433"/>
    <w:rsid w:val="00FD3513"/>
    <w:rsid w:val="00FD44EF"/>
    <w:rsid w:val="00FD4AAB"/>
    <w:rsid w:val="00FD55E8"/>
    <w:rsid w:val="00FD6553"/>
    <w:rsid w:val="00FD7872"/>
    <w:rsid w:val="00FE0D18"/>
    <w:rsid w:val="00FE141B"/>
    <w:rsid w:val="00FE2C9D"/>
    <w:rsid w:val="00FE36BD"/>
    <w:rsid w:val="00FE3870"/>
    <w:rsid w:val="00FE577B"/>
    <w:rsid w:val="00FE61F5"/>
    <w:rsid w:val="00FE650C"/>
    <w:rsid w:val="00FE727D"/>
    <w:rsid w:val="00FE792C"/>
    <w:rsid w:val="00FF0011"/>
    <w:rsid w:val="00FF0442"/>
    <w:rsid w:val="00FF12CE"/>
    <w:rsid w:val="00FF1FE3"/>
    <w:rsid w:val="00FF2839"/>
    <w:rsid w:val="00FF456D"/>
    <w:rsid w:val="00FF511B"/>
    <w:rsid w:val="00FF56C6"/>
    <w:rsid w:val="00FF5AF8"/>
    <w:rsid w:val="00FF5FD9"/>
    <w:rsid w:val="00FF6A22"/>
    <w:rsid w:val="00FF7E08"/>
    <w:rsid w:val="00FF7E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v:stroke endarrow="block"/>
    </o:shapedefaults>
    <o:shapelayout v:ext="edit">
      <o:idmap v:ext="edit" data="2"/>
    </o:shapelayout>
  </w:shapeDefaults>
  <w:doNotEmbedSmartTags/>
  <w:decimalSymbol w:val=","/>
  <w:listSeparator w:val=";"/>
  <w14:docId w14:val="5E84AD2E"/>
  <w15:docId w15:val="{99D3C294-AB26-4D89-A1E2-85E8D613C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7E"/>
    <w:pPr>
      <w:suppressAutoHyphens/>
      <w:spacing w:after="100" w:line="240" w:lineRule="atLeast"/>
      <w:ind w:right="57"/>
      <w:jc w:val="both"/>
    </w:pPr>
    <w:rPr>
      <w:rFonts w:ascii="Arial" w:hAnsi="Arial"/>
      <w:sz w:val="22"/>
      <w:szCs w:val="22"/>
      <w:lang w:eastAsia="ar-SA"/>
    </w:rPr>
  </w:style>
  <w:style w:type="paragraph" w:styleId="Titre1">
    <w:name w:val="heading 1"/>
    <w:basedOn w:val="Normal"/>
    <w:next w:val="Normal"/>
    <w:qFormat/>
    <w:rsid w:val="00F97067"/>
    <w:pPr>
      <w:keepNext/>
      <w:numPr>
        <w:numId w:val="3"/>
      </w:numPr>
      <w:spacing w:before="120"/>
      <w:ind w:right="0"/>
      <w:outlineLvl w:val="0"/>
    </w:pPr>
    <w:rPr>
      <w:rFonts w:cs="Arial"/>
      <w:b/>
      <w:bCs/>
      <w:smallCaps/>
      <w:color w:val="839BCD"/>
      <w:sz w:val="32"/>
      <w:szCs w:val="24"/>
    </w:rPr>
  </w:style>
  <w:style w:type="paragraph" w:styleId="Titre2">
    <w:name w:val="heading 2"/>
    <w:basedOn w:val="Normal"/>
    <w:next w:val="Normal"/>
    <w:link w:val="Titre2Car"/>
    <w:qFormat/>
    <w:rsid w:val="00F97067"/>
    <w:pPr>
      <w:keepNext/>
      <w:numPr>
        <w:ilvl w:val="1"/>
        <w:numId w:val="3"/>
      </w:numPr>
      <w:ind w:right="0"/>
      <w:outlineLvl w:val="1"/>
    </w:pPr>
    <w:rPr>
      <w:b/>
      <w:bCs/>
      <w:smallCaps/>
      <w:color w:val="839BCD"/>
      <w:spacing w:val="4"/>
      <w:szCs w:val="24"/>
    </w:rPr>
  </w:style>
  <w:style w:type="paragraph" w:styleId="Titre3">
    <w:name w:val="heading 3"/>
    <w:basedOn w:val="Normal"/>
    <w:next w:val="Normal"/>
    <w:qFormat/>
    <w:rsid w:val="00542BA9"/>
    <w:pPr>
      <w:keepNext/>
      <w:numPr>
        <w:ilvl w:val="2"/>
        <w:numId w:val="3"/>
      </w:numPr>
      <w:ind w:left="709" w:right="0"/>
      <w:outlineLvl w:val="2"/>
    </w:pPr>
    <w:rPr>
      <w:rFonts w:ascii="Garamond" w:hAnsi="Garamond"/>
      <w:b/>
      <w:bCs/>
      <w:color w:val="A0B2CF"/>
      <w:sz w:val="24"/>
      <w:szCs w:val="60"/>
    </w:rPr>
  </w:style>
  <w:style w:type="paragraph" w:styleId="Titre4">
    <w:name w:val="heading 4"/>
    <w:basedOn w:val="Normal"/>
    <w:next w:val="Normal"/>
    <w:qFormat/>
    <w:pPr>
      <w:keepNext/>
      <w:numPr>
        <w:ilvl w:val="3"/>
        <w:numId w:val="3"/>
      </w:numPr>
      <w:ind w:right="0"/>
      <w:outlineLvl w:val="3"/>
    </w:pPr>
    <w:rPr>
      <w:rFonts w:ascii="Univers Condensed" w:hAnsi="Univers Condensed"/>
      <w:b/>
      <w:bCs/>
      <w:spacing w:val="30"/>
    </w:rPr>
  </w:style>
  <w:style w:type="paragraph" w:styleId="Titre5">
    <w:name w:val="heading 5"/>
    <w:basedOn w:val="Normal"/>
    <w:next w:val="Normal"/>
    <w:qFormat/>
    <w:pPr>
      <w:keepNext/>
      <w:numPr>
        <w:ilvl w:val="4"/>
        <w:numId w:val="3"/>
      </w:numPr>
      <w:ind w:right="0"/>
      <w:jc w:val="center"/>
      <w:outlineLvl w:val="4"/>
    </w:pPr>
    <w:rPr>
      <w:rFonts w:ascii="Garamond" w:hAnsi="Garamond"/>
      <w:b/>
      <w:bCs/>
      <w:sz w:val="60"/>
      <w:szCs w:val="60"/>
    </w:rPr>
  </w:style>
  <w:style w:type="paragraph" w:styleId="Titre6">
    <w:name w:val="heading 6"/>
    <w:basedOn w:val="Normal"/>
    <w:next w:val="Normal"/>
    <w:qFormat/>
    <w:pPr>
      <w:keepNext/>
      <w:numPr>
        <w:ilvl w:val="5"/>
        <w:numId w:val="3"/>
      </w:numPr>
      <w:ind w:right="0"/>
      <w:jc w:val="center"/>
      <w:outlineLvl w:val="5"/>
    </w:pPr>
    <w:rPr>
      <w:rFonts w:ascii="Univers Condensed" w:hAnsi="Univers Condensed"/>
      <w:b/>
      <w:bCs/>
    </w:rPr>
  </w:style>
  <w:style w:type="paragraph" w:styleId="Titre7">
    <w:name w:val="heading 7"/>
    <w:basedOn w:val="Normal"/>
    <w:next w:val="Normal"/>
    <w:qFormat/>
    <w:pPr>
      <w:keepNext/>
      <w:numPr>
        <w:ilvl w:val="6"/>
        <w:numId w:val="3"/>
      </w:numPr>
      <w:ind w:right="0"/>
      <w:outlineLvl w:val="6"/>
    </w:pPr>
    <w:rPr>
      <w:rFonts w:ascii="Univers Condensed" w:hAnsi="Univers Condensed"/>
      <w:b/>
      <w:bCs/>
      <w:caps/>
      <w:spacing w:val="4"/>
      <w:sz w:val="24"/>
      <w:szCs w:val="24"/>
    </w:rPr>
  </w:style>
  <w:style w:type="paragraph" w:styleId="Titre8">
    <w:name w:val="heading 8"/>
    <w:basedOn w:val="Normal"/>
    <w:next w:val="Normal"/>
    <w:qFormat/>
    <w:pPr>
      <w:keepNext/>
      <w:numPr>
        <w:ilvl w:val="7"/>
        <w:numId w:val="3"/>
      </w:numPr>
      <w:ind w:right="0"/>
      <w:outlineLvl w:val="7"/>
    </w:pPr>
    <w:rPr>
      <w:rFonts w:ascii="Univers Condensed" w:hAnsi="Univers Condensed"/>
      <w:b/>
      <w:bCs/>
    </w:rPr>
  </w:style>
  <w:style w:type="paragraph" w:styleId="Titre9">
    <w:name w:val="heading 9"/>
    <w:basedOn w:val="Normal"/>
    <w:next w:val="Normal"/>
    <w:qFormat/>
    <w:pPr>
      <w:keepNext/>
      <w:numPr>
        <w:ilvl w:val="8"/>
        <w:numId w:val="3"/>
      </w:numPr>
      <w:ind w:right="0"/>
      <w:outlineLvl w:val="8"/>
    </w:pPr>
    <w:rPr>
      <w:rFonts w:ascii="Garamond" w:hAnsi="Garamond"/>
      <w:b/>
      <w:bCs/>
      <w:caps/>
      <w:sz w:val="60"/>
      <w:szCs w:val="6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sz w:val="20"/>
    </w:rPr>
  </w:style>
  <w:style w:type="character" w:customStyle="1" w:styleId="WW8Num3z2">
    <w:name w:val="WW8Num3z2"/>
    <w:rPr>
      <w:rFonts w:ascii="Wingdings" w:hAnsi="Wingdings"/>
      <w:sz w:val="20"/>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0">
    <w:name w:val="WW8Num8z0"/>
    <w:rPr>
      <w:rFonts w:ascii="Symbol" w:hAnsi="Symbol"/>
      <w:sz w:val="20"/>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Helvetica" w:hAnsi="Helvetica"/>
      <w:b w:val="0"/>
      <w:i w:val="0"/>
      <w:color w:val="auto"/>
      <w:sz w:val="22"/>
    </w:rPr>
  </w:style>
  <w:style w:type="character" w:customStyle="1" w:styleId="WW8Num13z1">
    <w:name w:val="WW8Num13z1"/>
    <w:rPr>
      <w:rFonts w:ascii="Courier New" w:hAnsi="Courier New"/>
      <w:sz w:val="20"/>
    </w:rPr>
  </w:style>
  <w:style w:type="character" w:customStyle="1" w:styleId="WW8Num13z2">
    <w:name w:val="WW8Num13z2"/>
    <w:rPr>
      <w:rFonts w:ascii="Wingdings" w:hAnsi="Wingdings"/>
      <w:sz w:val="20"/>
    </w:rPr>
  </w:style>
  <w:style w:type="character" w:customStyle="1" w:styleId="WW8Num14z0">
    <w:name w:val="WW8Num14z0"/>
    <w:rPr>
      <w:rFonts w:ascii="Helvetica" w:hAnsi="Helvetica"/>
      <w:b w:val="0"/>
      <w:i w:val="0"/>
      <w:color w:val="auto"/>
      <w:sz w:val="22"/>
    </w:rPr>
  </w:style>
  <w:style w:type="character" w:customStyle="1" w:styleId="WW8Num14z1">
    <w:name w:val="WW8Num14z1"/>
    <w:rPr>
      <w:rFonts w:ascii="Courier New" w:hAnsi="Courier New"/>
      <w:sz w:val="20"/>
    </w:rPr>
  </w:style>
  <w:style w:type="character" w:customStyle="1" w:styleId="WW8Num14z2">
    <w:name w:val="WW8Num14z2"/>
    <w:rPr>
      <w:rFonts w:ascii="Wingdings" w:hAnsi="Wingdings"/>
      <w:sz w:val="20"/>
    </w:rPr>
  </w:style>
  <w:style w:type="character" w:customStyle="1" w:styleId="WW8Num15z0">
    <w:name w:val="WW8Num15z0"/>
    <w:rPr>
      <w:rFonts w:ascii="Symbol" w:hAnsi="Symbol"/>
      <w:sz w:val="20"/>
    </w:rPr>
  </w:style>
  <w:style w:type="character" w:customStyle="1" w:styleId="WW8Num15z1">
    <w:name w:val="WW8Num15z1"/>
    <w:rPr>
      <w:rFonts w:ascii="Wingdings" w:eastAsia="Times New Roman" w:hAnsi="Wingdings" w:cs="Times New Roman"/>
    </w:rPr>
  </w:style>
  <w:style w:type="character" w:customStyle="1" w:styleId="WW8Num15z2">
    <w:name w:val="WW8Num15z2"/>
    <w:rPr>
      <w:rFonts w:ascii="Wingdings" w:hAnsi="Wingdings"/>
      <w:sz w:val="20"/>
    </w:rPr>
  </w:style>
  <w:style w:type="character" w:customStyle="1" w:styleId="WW8Num16z0">
    <w:name w:val="WW8Num16z0"/>
    <w:rPr>
      <w:rFonts w:ascii="Symbol" w:hAnsi="Symbol"/>
      <w:sz w:val="20"/>
    </w:rPr>
  </w:style>
  <w:style w:type="character" w:customStyle="1" w:styleId="WW8Num16z1">
    <w:name w:val="WW8Num16z1"/>
    <w:rPr>
      <w:rFonts w:ascii="Courier New" w:hAnsi="Courier New"/>
      <w:sz w:val="20"/>
    </w:rPr>
  </w:style>
  <w:style w:type="character" w:customStyle="1" w:styleId="WW8Num16z2">
    <w:name w:val="WW8Num16z2"/>
    <w:rPr>
      <w:rFonts w:ascii="Wingdings" w:hAnsi="Wingdings"/>
      <w:sz w:val="20"/>
    </w:rPr>
  </w:style>
  <w:style w:type="character" w:customStyle="1" w:styleId="WW8Num17z0">
    <w:name w:val="WW8Num17z0"/>
    <w:rPr>
      <w:rFonts w:ascii="Symbol" w:hAnsi="Symbol"/>
      <w:sz w:val="20"/>
    </w:rPr>
  </w:style>
  <w:style w:type="character" w:customStyle="1" w:styleId="WW8Num17z1">
    <w:name w:val="WW8Num17z1"/>
    <w:rPr>
      <w:rFonts w:ascii="Courier New" w:hAnsi="Courier New"/>
      <w:sz w:val="20"/>
    </w:rPr>
  </w:style>
  <w:style w:type="character" w:customStyle="1" w:styleId="WW8Num17z2">
    <w:name w:val="WW8Num17z2"/>
    <w:rPr>
      <w:rFonts w:ascii="Wingdings" w:hAnsi="Wingdings"/>
      <w:sz w:val="20"/>
    </w:rPr>
  </w:style>
  <w:style w:type="character" w:customStyle="1" w:styleId="WW8Num18z0">
    <w:name w:val="WW8Num18z0"/>
    <w:rPr>
      <w:rFonts w:ascii="Symbol" w:hAnsi="Symbol"/>
      <w:sz w:val="20"/>
    </w:rPr>
  </w:style>
  <w:style w:type="character" w:customStyle="1" w:styleId="WW8Num18z1">
    <w:name w:val="WW8Num18z1"/>
    <w:rPr>
      <w:rFonts w:ascii="Courier New" w:hAnsi="Courier New"/>
      <w:sz w:val="20"/>
    </w:rPr>
  </w:style>
  <w:style w:type="character" w:customStyle="1" w:styleId="WW8Num18z2">
    <w:name w:val="WW8Num18z2"/>
    <w:rPr>
      <w:rFonts w:ascii="Wingdings" w:hAnsi="Wingdings"/>
      <w:sz w:val="20"/>
    </w:rPr>
  </w:style>
  <w:style w:type="character" w:customStyle="1" w:styleId="WW8Num19z0">
    <w:name w:val="WW8Num19z0"/>
    <w:rPr>
      <w:rFonts w:ascii="Symbol" w:hAnsi="Symbol"/>
      <w:sz w:val="20"/>
    </w:rPr>
  </w:style>
  <w:style w:type="character" w:customStyle="1" w:styleId="WW8Num20z0">
    <w:name w:val="WW8Num20z0"/>
    <w:rPr>
      <w:rFonts w:ascii="Symbol" w:hAnsi="Symbol"/>
      <w:sz w:val="20"/>
    </w:rPr>
  </w:style>
  <w:style w:type="character" w:customStyle="1" w:styleId="WW8Num20z1">
    <w:name w:val="WW8Num20z1"/>
    <w:rPr>
      <w:rFonts w:ascii="Courier New" w:hAnsi="Courier New"/>
      <w:sz w:val="20"/>
    </w:rPr>
  </w:style>
  <w:style w:type="character" w:customStyle="1" w:styleId="WW8Num20z2">
    <w:name w:val="WW8Num20z2"/>
    <w:rPr>
      <w:rFonts w:ascii="Wingdings" w:hAnsi="Wingdings"/>
      <w:sz w:val="20"/>
    </w:rPr>
  </w:style>
  <w:style w:type="character" w:customStyle="1" w:styleId="WW8Num21z0">
    <w:name w:val="WW8Num21z0"/>
    <w:rPr>
      <w:rFonts w:ascii="Symbol" w:hAnsi="Symbol"/>
    </w:rPr>
  </w:style>
  <w:style w:type="character" w:customStyle="1" w:styleId="WW8Num21z1">
    <w:name w:val="WW8Num21z1"/>
    <w:rPr>
      <w:rFonts w:ascii="Courier New" w:hAnsi="Courier New"/>
      <w:sz w:val="20"/>
    </w:rPr>
  </w:style>
  <w:style w:type="character" w:customStyle="1" w:styleId="WW8Num21z2">
    <w:name w:val="WW8Num21z2"/>
    <w:rPr>
      <w:rFonts w:ascii="Wingdings" w:hAnsi="Wingdings"/>
      <w:sz w:val="20"/>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sz w:val="20"/>
    </w:rPr>
  </w:style>
  <w:style w:type="character" w:customStyle="1" w:styleId="WW8Num23z1">
    <w:name w:val="WW8Num23z1"/>
    <w:rPr>
      <w:rFonts w:ascii="Courier New" w:hAnsi="Courier New"/>
      <w:sz w:val="20"/>
    </w:rPr>
  </w:style>
  <w:style w:type="character" w:customStyle="1" w:styleId="WW8Num23z2">
    <w:name w:val="WW8Num23z2"/>
    <w:rPr>
      <w:rFonts w:ascii="Wingdings" w:hAnsi="Wingdings"/>
      <w:sz w:val="20"/>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Wingdings" w:hAnsi="Wingdings"/>
      <w:sz w:val="40"/>
    </w:rPr>
  </w:style>
  <w:style w:type="character" w:customStyle="1" w:styleId="WW8Num26z0">
    <w:name w:val="WW8Num26z0"/>
    <w:rPr>
      <w:rFonts w:ascii="Symbol" w:hAnsi="Symbol"/>
      <w:sz w:val="20"/>
    </w:rPr>
  </w:style>
  <w:style w:type="character" w:customStyle="1" w:styleId="WW8Num26z1">
    <w:name w:val="WW8Num26z1"/>
    <w:rPr>
      <w:rFonts w:ascii="Courier New" w:hAnsi="Courier New"/>
      <w:sz w:val="20"/>
    </w:rPr>
  </w:style>
  <w:style w:type="character" w:customStyle="1" w:styleId="WW8Num26z2">
    <w:name w:val="WW8Num26z2"/>
    <w:rPr>
      <w:rFonts w:ascii="Wingdings" w:hAnsi="Wingdings"/>
      <w:sz w:val="20"/>
    </w:rPr>
  </w:style>
  <w:style w:type="character" w:customStyle="1" w:styleId="WW8Num27z0">
    <w:name w:val="WW8Num27z0"/>
    <w:rPr>
      <w:rFonts w:ascii="Symbol" w:hAnsi="Symbol"/>
      <w:sz w:val="20"/>
    </w:rPr>
  </w:style>
  <w:style w:type="character" w:customStyle="1" w:styleId="WW8Num27z1">
    <w:name w:val="WW8Num27z1"/>
    <w:rPr>
      <w:rFonts w:ascii="Courier New" w:hAnsi="Courier New"/>
      <w:sz w:val="20"/>
    </w:rPr>
  </w:style>
  <w:style w:type="character" w:customStyle="1" w:styleId="WW8Num27z2">
    <w:name w:val="WW8Num27z2"/>
    <w:rPr>
      <w:rFonts w:ascii="Wingdings" w:hAnsi="Wingdings"/>
      <w:sz w:val="20"/>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sz w:val="20"/>
    </w:rPr>
  </w:style>
  <w:style w:type="character" w:customStyle="1" w:styleId="WW8Num30z0">
    <w:name w:val="WW8Num30z0"/>
    <w:rPr>
      <w:rFonts w:ascii="Symbol" w:hAnsi="Symbol"/>
    </w:rPr>
  </w:style>
  <w:style w:type="character" w:customStyle="1" w:styleId="WW8Num30z1">
    <w:name w:val="WW8Num30z1"/>
    <w:rPr>
      <w:rFonts w:ascii="Courier New" w:hAnsi="Courier New"/>
      <w:sz w:val="20"/>
    </w:rPr>
  </w:style>
  <w:style w:type="character" w:customStyle="1" w:styleId="WW8Num30z2">
    <w:name w:val="WW8Num30z2"/>
    <w:rPr>
      <w:rFonts w:ascii="Wingdings" w:hAnsi="Wingdings"/>
      <w:sz w:val="20"/>
    </w:rPr>
  </w:style>
  <w:style w:type="character" w:customStyle="1" w:styleId="WW8Num31z0">
    <w:name w:val="WW8Num31z0"/>
    <w:rPr>
      <w:rFonts w:ascii="Symbol" w:hAnsi="Symbol"/>
      <w:sz w:val="20"/>
    </w:rPr>
  </w:style>
  <w:style w:type="character" w:customStyle="1" w:styleId="WW8Num31z1">
    <w:name w:val="WW8Num31z1"/>
    <w:rPr>
      <w:rFonts w:ascii="Courier New" w:hAnsi="Courier New"/>
      <w:sz w:val="20"/>
    </w:rPr>
  </w:style>
  <w:style w:type="character" w:customStyle="1" w:styleId="WW8Num31z2">
    <w:name w:val="WW8Num31z2"/>
    <w:rPr>
      <w:rFonts w:ascii="Wingdings" w:hAnsi="Wingdings"/>
      <w:sz w:val="20"/>
    </w:rPr>
  </w:style>
  <w:style w:type="character" w:customStyle="1" w:styleId="WW8Num32z0">
    <w:name w:val="WW8Num32z0"/>
    <w:rPr>
      <w:rFonts w:ascii="Symbol" w:hAnsi="Symbol"/>
    </w:rPr>
  </w:style>
  <w:style w:type="character" w:customStyle="1" w:styleId="WW8Num32z1">
    <w:name w:val="WW8Num32z1"/>
    <w:rPr>
      <w:rFonts w:ascii="Courier New" w:hAnsi="Courier New"/>
      <w:sz w:val="20"/>
    </w:rPr>
  </w:style>
  <w:style w:type="character" w:customStyle="1" w:styleId="WW8Num32z2">
    <w:name w:val="WW8Num32z2"/>
    <w:rPr>
      <w:rFonts w:ascii="Wingdings" w:hAnsi="Wingdings"/>
      <w:sz w:val="20"/>
    </w:rPr>
  </w:style>
  <w:style w:type="character" w:customStyle="1" w:styleId="WW8Num33z0">
    <w:name w:val="WW8Num33z0"/>
    <w:rPr>
      <w:rFonts w:ascii="Symbol" w:hAnsi="Symbol"/>
      <w:sz w:val="20"/>
    </w:rPr>
  </w:style>
  <w:style w:type="character" w:customStyle="1" w:styleId="WW8Num34z0">
    <w:name w:val="WW8Num34z0"/>
    <w:rPr>
      <w:rFonts w:ascii="Symbol" w:hAnsi="Symbol"/>
      <w:sz w:val="20"/>
    </w:rPr>
  </w:style>
  <w:style w:type="character" w:customStyle="1" w:styleId="WW8Num34z1">
    <w:name w:val="WW8Num34z1"/>
    <w:rPr>
      <w:rFonts w:ascii="Courier New" w:hAnsi="Courier New"/>
      <w:sz w:val="20"/>
    </w:rPr>
  </w:style>
  <w:style w:type="character" w:customStyle="1" w:styleId="WW8Num34z2">
    <w:name w:val="WW8Num34z2"/>
    <w:rPr>
      <w:rFonts w:ascii="Wingdings" w:hAnsi="Wingdings"/>
      <w:sz w:val="20"/>
    </w:rPr>
  </w:style>
  <w:style w:type="character" w:customStyle="1" w:styleId="WW8Num35z0">
    <w:name w:val="WW8Num35z0"/>
    <w:rPr>
      <w:rFonts w:ascii="Symbol" w:hAnsi="Symbol"/>
      <w:sz w:val="20"/>
    </w:rPr>
  </w:style>
  <w:style w:type="character" w:customStyle="1" w:styleId="WW8Num35z1">
    <w:name w:val="WW8Num35z1"/>
    <w:rPr>
      <w:rFonts w:ascii="Courier New" w:hAnsi="Courier New"/>
      <w:sz w:val="20"/>
    </w:rPr>
  </w:style>
  <w:style w:type="character" w:customStyle="1" w:styleId="WW8Num35z2">
    <w:name w:val="WW8Num35z2"/>
    <w:rPr>
      <w:rFonts w:ascii="Wingdings" w:hAnsi="Wingdings"/>
      <w:sz w:val="20"/>
    </w:rPr>
  </w:style>
  <w:style w:type="character" w:customStyle="1" w:styleId="WW8Num36z0">
    <w:name w:val="WW8Num36z0"/>
    <w:rPr>
      <w:rFonts w:ascii="Symbol" w:hAnsi="Symbol"/>
      <w:sz w:val="20"/>
    </w:rPr>
  </w:style>
  <w:style w:type="character" w:customStyle="1" w:styleId="WW8Num36z1">
    <w:name w:val="WW8Num36z1"/>
    <w:rPr>
      <w:rFonts w:ascii="Courier New" w:hAnsi="Courier New"/>
      <w:sz w:val="20"/>
    </w:rPr>
  </w:style>
  <w:style w:type="character" w:customStyle="1" w:styleId="WW8Num36z2">
    <w:name w:val="WW8Num36z2"/>
    <w:rPr>
      <w:rFonts w:ascii="Wingdings" w:hAnsi="Wingdings"/>
      <w:sz w:val="20"/>
    </w:rPr>
  </w:style>
  <w:style w:type="character" w:customStyle="1" w:styleId="WW8Num37z0">
    <w:name w:val="WW8Num37z0"/>
    <w:rPr>
      <w:rFonts w:ascii="Symbol" w:hAnsi="Symbol"/>
      <w:sz w:val="20"/>
    </w:rPr>
  </w:style>
  <w:style w:type="character" w:customStyle="1" w:styleId="WW8Num37z1">
    <w:name w:val="WW8Num37z1"/>
    <w:rPr>
      <w:rFonts w:ascii="Courier New" w:hAnsi="Courier New"/>
      <w:sz w:val="20"/>
    </w:rPr>
  </w:style>
  <w:style w:type="character" w:customStyle="1" w:styleId="WW8Num37z2">
    <w:name w:val="WW8Num37z2"/>
    <w:rPr>
      <w:rFonts w:ascii="Wingdings" w:hAnsi="Wingdings"/>
      <w:sz w:val="20"/>
    </w:rPr>
  </w:style>
  <w:style w:type="character" w:customStyle="1" w:styleId="WW8Num38z0">
    <w:name w:val="WW8Num38z0"/>
    <w:rPr>
      <w:rFonts w:ascii="Symbol" w:hAnsi="Symbol"/>
      <w:sz w:val="20"/>
    </w:rPr>
  </w:style>
  <w:style w:type="character" w:customStyle="1" w:styleId="WW8Num38z1">
    <w:name w:val="WW8Num38z1"/>
    <w:rPr>
      <w:rFonts w:ascii="Courier New" w:hAnsi="Courier New"/>
      <w:sz w:val="20"/>
    </w:rPr>
  </w:style>
  <w:style w:type="character" w:customStyle="1" w:styleId="WW8Num38z2">
    <w:name w:val="WW8Num38z2"/>
    <w:rPr>
      <w:rFonts w:ascii="Wingdings" w:hAnsi="Wingdings"/>
      <w:sz w:val="20"/>
    </w:rPr>
  </w:style>
  <w:style w:type="character" w:customStyle="1" w:styleId="WW8Num39z0">
    <w:name w:val="WW8Num39z0"/>
    <w:rPr>
      <w:rFonts w:ascii="Symbol" w:hAnsi="Symbol"/>
      <w:sz w:val="20"/>
    </w:rPr>
  </w:style>
  <w:style w:type="character" w:customStyle="1" w:styleId="WW8Num39z1">
    <w:name w:val="WW8Num39z1"/>
    <w:rPr>
      <w:rFonts w:ascii="Courier New" w:hAnsi="Courier New"/>
      <w:sz w:val="20"/>
    </w:rPr>
  </w:style>
  <w:style w:type="character" w:customStyle="1" w:styleId="WW8Num39z2">
    <w:name w:val="WW8Num39z2"/>
    <w:rPr>
      <w:rFonts w:ascii="Wingdings" w:hAnsi="Wingdings"/>
      <w:sz w:val="20"/>
    </w:rPr>
  </w:style>
  <w:style w:type="character" w:customStyle="1" w:styleId="WW8Num41z0">
    <w:name w:val="WW8Num41z0"/>
    <w:rPr>
      <w:rFonts w:ascii="Symbol" w:hAnsi="Symbol"/>
      <w:sz w:val="20"/>
    </w:rPr>
  </w:style>
  <w:style w:type="character" w:customStyle="1" w:styleId="WW8Num41z1">
    <w:name w:val="WW8Num41z1"/>
    <w:rPr>
      <w:rFonts w:ascii="Courier New" w:hAnsi="Courier New"/>
      <w:sz w:val="20"/>
    </w:rPr>
  </w:style>
  <w:style w:type="character" w:customStyle="1" w:styleId="WW8Num41z2">
    <w:name w:val="WW8Num41z2"/>
    <w:rPr>
      <w:rFonts w:ascii="Wingdings" w:hAnsi="Wingdings"/>
      <w:sz w:val="20"/>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4z0">
    <w:name w:val="WW8Num44z0"/>
    <w:rPr>
      <w:rFonts w:ascii="Symbol" w:hAnsi="Symbol"/>
      <w:sz w:val="20"/>
    </w:rPr>
  </w:style>
  <w:style w:type="character" w:customStyle="1" w:styleId="WW8Num44z1">
    <w:name w:val="WW8Num44z1"/>
    <w:rPr>
      <w:rFonts w:ascii="Courier New" w:hAnsi="Courier New"/>
      <w:sz w:val="20"/>
    </w:rPr>
  </w:style>
  <w:style w:type="character" w:customStyle="1" w:styleId="WW8Num44z2">
    <w:name w:val="WW8Num44z2"/>
    <w:rPr>
      <w:rFonts w:ascii="Wingdings" w:hAnsi="Wingdings"/>
      <w:sz w:val="20"/>
    </w:rPr>
  </w:style>
  <w:style w:type="character" w:customStyle="1" w:styleId="WW8Num45z0">
    <w:name w:val="WW8Num45z0"/>
    <w:rPr>
      <w:rFonts w:ascii="Symbol" w:hAnsi="Symbol"/>
      <w:sz w:val="20"/>
    </w:rPr>
  </w:style>
  <w:style w:type="character" w:customStyle="1" w:styleId="WW8Num45z1">
    <w:name w:val="WW8Num45z1"/>
    <w:rPr>
      <w:rFonts w:ascii="Courier New" w:hAnsi="Courier New"/>
      <w:sz w:val="20"/>
    </w:rPr>
  </w:style>
  <w:style w:type="character" w:customStyle="1" w:styleId="WW8Num45z2">
    <w:name w:val="WW8Num45z2"/>
    <w:rPr>
      <w:rFonts w:ascii="Wingdings" w:hAnsi="Wingdings"/>
      <w:sz w:val="20"/>
    </w:rPr>
  </w:style>
  <w:style w:type="character" w:customStyle="1" w:styleId="WW8Num47z0">
    <w:name w:val="WW8Num47z0"/>
    <w:rPr>
      <w:rFonts w:ascii="Symbol" w:hAnsi="Symbol"/>
      <w:sz w:val="20"/>
    </w:rPr>
  </w:style>
  <w:style w:type="character" w:customStyle="1" w:styleId="WW8Num47z1">
    <w:name w:val="WW8Num47z1"/>
    <w:rPr>
      <w:rFonts w:ascii="Courier New" w:hAnsi="Courier New"/>
      <w:sz w:val="20"/>
    </w:rPr>
  </w:style>
  <w:style w:type="character" w:customStyle="1" w:styleId="WW8Num47z2">
    <w:name w:val="WW8Num47z2"/>
    <w:rPr>
      <w:rFonts w:ascii="Wingdings" w:hAnsi="Wingdings"/>
      <w:sz w:val="20"/>
    </w:rPr>
  </w:style>
  <w:style w:type="character" w:customStyle="1" w:styleId="WW8Num48z0">
    <w:name w:val="WW8Num48z0"/>
    <w:rPr>
      <w:rFonts w:ascii="Symbol" w:hAnsi="Symbol"/>
      <w:sz w:val="20"/>
    </w:rPr>
  </w:style>
  <w:style w:type="character" w:customStyle="1" w:styleId="WW8Num48z1">
    <w:name w:val="WW8Num48z1"/>
    <w:rPr>
      <w:rFonts w:ascii="Courier New" w:hAnsi="Courier New"/>
      <w:sz w:val="20"/>
    </w:rPr>
  </w:style>
  <w:style w:type="character" w:customStyle="1" w:styleId="WW8Num48z2">
    <w:name w:val="WW8Num48z2"/>
    <w:rPr>
      <w:rFonts w:ascii="Wingdings" w:hAnsi="Wingdings"/>
      <w:sz w:val="20"/>
    </w:rPr>
  </w:style>
  <w:style w:type="character" w:customStyle="1" w:styleId="WW8Num50z0">
    <w:name w:val="WW8Num50z0"/>
    <w:rPr>
      <w:rFonts w:ascii="Symbol" w:hAnsi="Symbol"/>
      <w:sz w:val="20"/>
    </w:rPr>
  </w:style>
  <w:style w:type="character" w:customStyle="1" w:styleId="WW8Num50z1">
    <w:name w:val="WW8Num50z1"/>
    <w:rPr>
      <w:rFonts w:ascii="Courier New" w:hAnsi="Courier New"/>
      <w:sz w:val="20"/>
    </w:rPr>
  </w:style>
  <w:style w:type="character" w:customStyle="1" w:styleId="WW8Num50z2">
    <w:name w:val="WW8Num50z2"/>
    <w:rPr>
      <w:rFonts w:ascii="Wingdings" w:hAnsi="Wingdings"/>
      <w:sz w:val="20"/>
    </w:rPr>
  </w:style>
  <w:style w:type="character" w:customStyle="1" w:styleId="WW8Num51z0">
    <w:name w:val="WW8Num51z0"/>
    <w:rPr>
      <w:rFonts w:ascii="Symbol" w:hAnsi="Symbol"/>
      <w:sz w:val="20"/>
    </w:rPr>
  </w:style>
  <w:style w:type="character" w:customStyle="1" w:styleId="WW8Num51z2">
    <w:name w:val="WW8Num51z2"/>
    <w:rPr>
      <w:rFonts w:ascii="Wingdings" w:hAnsi="Wingdings"/>
      <w:sz w:val="20"/>
    </w:rPr>
  </w:style>
  <w:style w:type="character" w:customStyle="1" w:styleId="Policepardfaut3">
    <w:name w:val="Police par défaut3"/>
  </w:style>
  <w:style w:type="character" w:styleId="Numrodepage">
    <w:name w:val="page number"/>
    <w:basedOn w:val="Policepardfaut3"/>
  </w:style>
  <w:style w:type="character" w:styleId="Lienhypertexte">
    <w:name w:val="Hyperlink"/>
    <w:uiPriority w:val="99"/>
    <w:rPr>
      <w:color w:val="0000FF"/>
      <w:u w:val="single"/>
    </w:rPr>
  </w:style>
  <w:style w:type="character" w:customStyle="1" w:styleId="Car">
    <w:name w:val="Car"/>
    <w:rPr>
      <w:rFonts w:ascii="Myriad Pro" w:hAnsi="Myriad Pro" w:cs="Arial"/>
      <w:b/>
      <w:bCs/>
      <w:caps/>
      <w:color w:val="FD7A03"/>
      <w:sz w:val="32"/>
      <w:szCs w:val="24"/>
      <w:lang w:val="fr-FR" w:eastAsia="ar-SA" w:bidi="ar-SA"/>
    </w:rPr>
  </w:style>
  <w:style w:type="character" w:customStyle="1" w:styleId="WW8Num4z0">
    <w:name w:val="WW8Num4z0"/>
    <w:rPr>
      <w:rFonts w:ascii="Arial" w:eastAsia="Times New Roman" w:hAnsi="Arial" w:cs="Arial"/>
    </w:rPr>
  </w:style>
  <w:style w:type="character" w:customStyle="1" w:styleId="WW8Num10z0">
    <w:name w:val="WW8Num10z0"/>
    <w:rPr>
      <w:rFonts w:ascii="Helvetica" w:hAnsi="Helvetica"/>
      <w:b w:val="0"/>
      <w:i w:val="0"/>
      <w:color w:val="auto"/>
      <w:sz w:val="22"/>
    </w:rPr>
  </w:style>
  <w:style w:type="character" w:customStyle="1" w:styleId="WW8Num19z1">
    <w:name w:val="WW8Num19z1"/>
    <w:rPr>
      <w:rFonts w:ascii="Courier New" w:hAnsi="Courier New"/>
      <w:sz w:val="20"/>
    </w:rPr>
  </w:style>
  <w:style w:type="character" w:customStyle="1" w:styleId="WW8Num19z2">
    <w:name w:val="WW8Num19z2"/>
    <w:rPr>
      <w:rFonts w:ascii="Wingdings" w:hAnsi="Wingdings"/>
      <w:sz w:val="20"/>
    </w:rPr>
  </w:style>
  <w:style w:type="character" w:customStyle="1" w:styleId="WW8Num29z1">
    <w:name w:val="WW8Num29z1"/>
    <w:rPr>
      <w:rFonts w:ascii="Courier New" w:hAnsi="Courier New"/>
      <w:sz w:val="20"/>
    </w:rPr>
  </w:style>
  <w:style w:type="character" w:customStyle="1" w:styleId="WW8Num29z2">
    <w:name w:val="WW8Num29z2"/>
    <w:rPr>
      <w:rFonts w:ascii="Wingdings" w:hAnsi="Wingdings"/>
      <w:sz w:val="20"/>
    </w:rPr>
  </w:style>
  <w:style w:type="character" w:customStyle="1" w:styleId="WW8Num33z1">
    <w:name w:val="WW8Num33z1"/>
    <w:rPr>
      <w:rFonts w:ascii="Courier New" w:hAnsi="Courier New"/>
      <w:sz w:val="20"/>
    </w:rPr>
  </w:style>
  <w:style w:type="character" w:customStyle="1" w:styleId="WW8Num33z2">
    <w:name w:val="WW8Num33z2"/>
    <w:rPr>
      <w:rFonts w:ascii="Wingdings" w:hAnsi="Wingdings"/>
      <w:sz w:val="20"/>
    </w:rPr>
  </w:style>
  <w:style w:type="character" w:customStyle="1" w:styleId="WW8Num40z0">
    <w:name w:val="WW8Num40z0"/>
    <w:rPr>
      <w:rFonts w:ascii="Symbol" w:hAnsi="Symbol"/>
      <w:sz w:val="20"/>
    </w:rPr>
  </w:style>
  <w:style w:type="character" w:customStyle="1" w:styleId="WW8Num40z1">
    <w:name w:val="WW8Num40z1"/>
    <w:rPr>
      <w:rFonts w:ascii="Courier New" w:hAnsi="Courier New"/>
      <w:sz w:val="20"/>
    </w:rPr>
  </w:style>
  <w:style w:type="character" w:customStyle="1" w:styleId="WW8Num40z2">
    <w:name w:val="WW8Num40z2"/>
    <w:rPr>
      <w:rFonts w:ascii="Wingdings" w:hAnsi="Wingdings"/>
      <w:sz w:val="20"/>
    </w:rPr>
  </w:style>
  <w:style w:type="character" w:customStyle="1" w:styleId="WW8Num43z0">
    <w:name w:val="WW8Num43z0"/>
    <w:rPr>
      <w:rFonts w:ascii="Symbol" w:hAnsi="Symbol"/>
      <w:sz w:val="20"/>
    </w:rPr>
  </w:style>
  <w:style w:type="character" w:customStyle="1" w:styleId="WW8Num43z1">
    <w:name w:val="WW8Num43z1"/>
    <w:rPr>
      <w:rFonts w:ascii="Courier New" w:hAnsi="Courier New"/>
      <w:sz w:val="20"/>
    </w:rPr>
  </w:style>
  <w:style w:type="character" w:customStyle="1" w:styleId="WW8Num43z2">
    <w:name w:val="WW8Num43z2"/>
    <w:rPr>
      <w:rFonts w:ascii="Wingdings" w:hAnsi="Wingdings"/>
      <w:sz w:val="20"/>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WW8Num49z0">
    <w:name w:val="WW8Num49z0"/>
    <w:rPr>
      <w:rFonts w:ascii="Symbol" w:hAnsi="Symbol"/>
      <w:sz w:val="20"/>
    </w:rPr>
  </w:style>
  <w:style w:type="character" w:customStyle="1" w:styleId="WW8Num49z1">
    <w:name w:val="WW8Num49z1"/>
    <w:rPr>
      <w:rFonts w:ascii="Courier New" w:hAnsi="Courier New"/>
      <w:sz w:val="20"/>
    </w:rPr>
  </w:style>
  <w:style w:type="character" w:customStyle="1" w:styleId="WW8Num49z2">
    <w:name w:val="WW8Num49z2"/>
    <w:rPr>
      <w:rFonts w:ascii="Wingdings" w:hAnsi="Wingdings"/>
      <w:sz w:val="20"/>
    </w:rPr>
  </w:style>
  <w:style w:type="character" w:customStyle="1" w:styleId="Policepardfaut2">
    <w:name w:val="Police par défaut2"/>
  </w:style>
  <w:style w:type="character" w:customStyle="1" w:styleId="Policepardfaut1">
    <w:name w:val="Police par défaut1"/>
  </w:style>
  <w:style w:type="character" w:customStyle="1" w:styleId="WW8Num4z3">
    <w:name w:val="WW8Num4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8z3">
    <w:name w:val="WW8Num8z3"/>
    <w:rPr>
      <w:rFonts w:ascii="Symbol" w:hAnsi="Symbol"/>
    </w:rPr>
  </w:style>
  <w:style w:type="character" w:customStyle="1" w:styleId="WW-Policepardfaut">
    <w:name w:val="WW-Police par défaut"/>
  </w:style>
  <w:style w:type="character" w:styleId="Lienhypertextesuivivisit">
    <w:name w:val="FollowedHyperlink"/>
    <w:rPr>
      <w:color w:val="800080"/>
      <w:u w:val="single"/>
    </w:rPr>
  </w:style>
  <w:style w:type="character" w:customStyle="1" w:styleId="StyleTitre1Car">
    <w:name w:val="Style Titre 1 Car"/>
    <w:basedOn w:val="Car"/>
    <w:rPr>
      <w:rFonts w:ascii="Myriad Pro" w:hAnsi="Myriad Pro" w:cs="Arial"/>
      <w:b/>
      <w:bCs/>
      <w:caps/>
      <w:color w:val="FD7A03"/>
      <w:sz w:val="32"/>
      <w:szCs w:val="24"/>
      <w:lang w:val="fr-FR" w:eastAsia="ar-SA" w:bidi="ar-SA"/>
    </w:rPr>
  </w:style>
  <w:style w:type="character" w:customStyle="1" w:styleId="CODE">
    <w:name w:val="CODE"/>
    <w:rPr>
      <w:rFonts w:ascii="Courier New" w:hAnsi="Courier New"/>
      <w:sz w:val="20"/>
      <w:szCs w:val="20"/>
    </w:rPr>
  </w:style>
  <w:style w:type="character" w:styleId="CodeHTML">
    <w:name w:val="HTML Code"/>
    <w:uiPriority w:val="99"/>
    <w:rPr>
      <w:rFonts w:ascii="Courier New" w:eastAsia="Times New Roman" w:hAnsi="Courier New" w:cs="Courier New"/>
      <w:sz w:val="20"/>
      <w:szCs w:val="20"/>
    </w:rPr>
  </w:style>
  <w:style w:type="character" w:styleId="Accentuation">
    <w:name w:val="Emphasis"/>
    <w:uiPriority w:val="20"/>
    <w:qFormat/>
    <w:rPr>
      <w:i/>
      <w:iCs/>
    </w:rPr>
  </w:style>
  <w:style w:type="character" w:customStyle="1" w:styleId="m1">
    <w:name w:val="m1"/>
    <w:rPr>
      <w:color w:val="0000FF"/>
    </w:rPr>
  </w:style>
  <w:style w:type="character" w:customStyle="1" w:styleId="t1">
    <w:name w:val="t1"/>
    <w:rPr>
      <w:color w:val="990000"/>
    </w:rPr>
  </w:style>
  <w:style w:type="character" w:customStyle="1" w:styleId="ns1">
    <w:name w:val="ns1"/>
    <w:rPr>
      <w:color w:val="FF0000"/>
    </w:rPr>
  </w:style>
  <w:style w:type="character" w:customStyle="1" w:styleId="b1">
    <w:name w:val="b1"/>
    <w:rPr>
      <w:rFonts w:ascii="Courier New" w:hAnsi="Courier New" w:cs="Courier New"/>
      <w:b/>
      <w:bCs/>
      <w:strike w:val="0"/>
      <w:dstrike w:val="0"/>
      <w:color w:val="FF0000"/>
      <w:u w:val="none"/>
    </w:rPr>
  </w:style>
  <w:style w:type="character" w:customStyle="1" w:styleId="tx1">
    <w:name w:val="tx1"/>
    <w:rPr>
      <w:b/>
      <w:bCs/>
    </w:rPr>
  </w:style>
  <w:style w:type="character" w:customStyle="1" w:styleId="javacode">
    <w:name w:val="java_code"/>
    <w:basedOn w:val="Policepardfaut2"/>
  </w:style>
  <w:style w:type="character" w:customStyle="1" w:styleId="javach">
    <w:name w:val="java_ch"/>
    <w:basedOn w:val="Policepardfaut2"/>
  </w:style>
  <w:style w:type="character" w:customStyle="1" w:styleId="javakw">
    <w:name w:val="java_kw"/>
    <w:basedOn w:val="Policepardfaut2"/>
  </w:style>
  <w:style w:type="character" w:customStyle="1" w:styleId="xmlcode">
    <w:name w:val="xml_code"/>
    <w:basedOn w:val="Policepardfaut2"/>
  </w:style>
  <w:style w:type="character" w:customStyle="1" w:styleId="xmlch">
    <w:name w:val="xml_ch"/>
    <w:basedOn w:val="Policepardfaut2"/>
  </w:style>
  <w:style w:type="character" w:customStyle="1" w:styleId="xmlbalise">
    <w:name w:val="xml_balise"/>
    <w:basedOn w:val="Policepardfaut2"/>
  </w:style>
  <w:style w:type="character" w:customStyle="1" w:styleId="a2">
    <w:name w:val="a2"/>
    <w:basedOn w:val="Policepardfaut2"/>
  </w:style>
  <w:style w:type="character" w:styleId="lev">
    <w:name w:val="Strong"/>
    <w:uiPriority w:val="22"/>
    <w:qFormat/>
    <w:rPr>
      <w:b/>
      <w:bCs/>
    </w:rPr>
  </w:style>
  <w:style w:type="character" w:customStyle="1" w:styleId="aep1">
    <w:name w:val="aep1"/>
    <w:rPr>
      <w:i/>
      <w:iCs/>
      <w:color w:val="666666"/>
    </w:rPr>
  </w:style>
  <w:style w:type="character" w:customStyle="1" w:styleId="a">
    <w:name w:val="a"/>
    <w:basedOn w:val="Policepardfaut2"/>
  </w:style>
  <w:style w:type="character" w:customStyle="1" w:styleId="ExplorateurdedocumentsCar">
    <w:name w:val="Explorateur de documents Car"/>
    <w:rPr>
      <w:rFonts w:ascii="Tahoma" w:hAnsi="Tahoma" w:cs="Tahoma"/>
      <w:sz w:val="24"/>
      <w:szCs w:val="24"/>
      <w:shd w:val="clear" w:color="auto" w:fill="000080"/>
    </w:rPr>
  </w:style>
  <w:style w:type="character" w:customStyle="1" w:styleId="TextedebullesCar">
    <w:name w:val="Texte de bulles Car"/>
    <w:rPr>
      <w:rFonts w:ascii="Tahoma" w:hAnsi="Tahoma" w:cs="Tahoma"/>
      <w:sz w:val="16"/>
      <w:szCs w:val="16"/>
    </w:rPr>
  </w:style>
  <w:style w:type="character" w:customStyle="1" w:styleId="PrformatHTMLCar">
    <w:name w:val="Préformaté HTML Car"/>
    <w:uiPriority w:val="99"/>
    <w:rPr>
      <w:rFonts w:ascii="Courier New" w:hAnsi="Courier New" w:cs="Courier New"/>
      <w:kern w:val="1"/>
    </w:rPr>
  </w:style>
  <w:style w:type="character" w:customStyle="1" w:styleId="z-HautduformulaireCar">
    <w:name w:val="z-Haut du formulaire Car"/>
    <w:rPr>
      <w:rFonts w:ascii="Arial" w:hAnsi="Arial" w:cs="Arial"/>
      <w:vanish/>
      <w:kern w:val="1"/>
      <w:sz w:val="16"/>
      <w:szCs w:val="16"/>
    </w:rPr>
  </w:style>
  <w:style w:type="character" w:customStyle="1" w:styleId="z-BasduformulaireCar">
    <w:name w:val="z-Bas du formulaire Car"/>
    <w:rPr>
      <w:rFonts w:ascii="Arial" w:hAnsi="Arial" w:cs="Arial"/>
      <w:vanish/>
      <w:kern w:val="1"/>
      <w:sz w:val="16"/>
      <w:szCs w:val="16"/>
    </w:rPr>
  </w:style>
  <w:style w:type="character" w:customStyle="1" w:styleId="TextedebullesCar1">
    <w:name w:val="Texte de bulles Car1"/>
    <w:rPr>
      <w:rFonts w:ascii="Tahoma" w:hAnsi="Tahoma" w:cs="Tahoma"/>
      <w:kern w:val="1"/>
      <w:sz w:val="16"/>
      <w:szCs w:val="16"/>
    </w:rPr>
  </w:style>
  <w:style w:type="character" w:customStyle="1" w:styleId="CitationintenseCar">
    <w:name w:val="Citation intense Car"/>
    <w:rPr>
      <w:rFonts w:ascii="Arial" w:hAnsi="Arial"/>
      <w:b/>
      <w:bCs/>
      <w:i/>
      <w:iCs/>
      <w:color w:val="4F81BD"/>
      <w:kern w:val="1"/>
    </w:rPr>
  </w:style>
  <w:style w:type="character" w:customStyle="1" w:styleId="start-tag">
    <w:name w:val="start-tag"/>
    <w:basedOn w:val="Policepardfaut3"/>
  </w:style>
  <w:style w:type="character" w:customStyle="1" w:styleId="end-tag">
    <w:name w:val="end-tag"/>
    <w:basedOn w:val="Policepardfaut3"/>
  </w:style>
  <w:style w:type="character" w:customStyle="1" w:styleId="attribute-name">
    <w:name w:val="attribute-name"/>
    <w:basedOn w:val="Policepardfaut3"/>
  </w:style>
  <w:style w:type="character" w:customStyle="1" w:styleId="attribute-value">
    <w:name w:val="attribute-value"/>
    <w:basedOn w:val="Policepardfaut3"/>
  </w:style>
  <w:style w:type="character" w:customStyle="1" w:styleId="entity">
    <w:name w:val="entity"/>
    <w:basedOn w:val="Policepardfaut3"/>
  </w:style>
  <w:style w:type="paragraph" w:customStyle="1" w:styleId="Titre30">
    <w:name w:val="Titre3"/>
    <w:basedOn w:val="Normal"/>
    <w:next w:val="Corpsdetexte"/>
    <w:pPr>
      <w:keepNext/>
      <w:spacing w:before="240" w:after="120"/>
    </w:pPr>
    <w:rPr>
      <w:rFonts w:eastAsia="Lucida Sans Unicode" w:cs="Tahoma"/>
      <w:sz w:val="28"/>
      <w:szCs w:val="28"/>
    </w:rPr>
  </w:style>
  <w:style w:type="paragraph" w:styleId="Corpsdetexte">
    <w:name w:val="Body Text"/>
    <w:basedOn w:val="Normal"/>
    <w:link w:val="CorpsdetexteCar"/>
    <w:rPr>
      <w:iCs/>
      <w:szCs w:val="44"/>
    </w:rPr>
  </w:style>
  <w:style w:type="paragraph" w:styleId="Liste">
    <w:name w:val="List"/>
    <w:basedOn w:val="Corpsdetexte"/>
    <w:pPr>
      <w:ind w:right="0"/>
    </w:pPr>
    <w:rPr>
      <w:rFonts w:ascii="Garamond" w:hAnsi="Garamond" w:cs="Tahoma"/>
      <w:i/>
      <w:kern w:val="1"/>
      <w:sz w:val="44"/>
    </w:rPr>
  </w:style>
  <w:style w:type="paragraph" w:customStyle="1" w:styleId="Lgende3">
    <w:name w:val="Légende3"/>
    <w:basedOn w:val="Normal"/>
    <w:pPr>
      <w:suppressLineNumbers/>
      <w:spacing w:before="120" w:after="120"/>
    </w:pPr>
    <w:rPr>
      <w:rFonts w:cs="Tahoma"/>
      <w:i/>
      <w:iCs/>
      <w:sz w:val="24"/>
      <w:szCs w:val="24"/>
    </w:rPr>
  </w:style>
  <w:style w:type="paragraph" w:customStyle="1" w:styleId="Index">
    <w:name w:val="Index"/>
    <w:basedOn w:val="Normal"/>
    <w:pPr>
      <w:suppressLineNumbers/>
      <w:ind w:right="0"/>
    </w:pPr>
    <w:rPr>
      <w:rFonts w:cs="Tahoma"/>
      <w:kern w:val="1"/>
    </w:rPr>
  </w:style>
  <w:style w:type="paragraph" w:styleId="Bibliographie">
    <w:name w:val="Bibliography"/>
    <w:basedOn w:val="Normal"/>
    <w:pPr>
      <w:pBdr>
        <w:left w:val="single" w:sz="20" w:space="4" w:color="000000"/>
      </w:pBdr>
      <w:shd w:val="clear" w:color="auto" w:fill="FFCC99"/>
      <w:suppressAutoHyphens w:val="0"/>
      <w:spacing w:before="120" w:after="120"/>
      <w:ind w:left="4536" w:right="0"/>
    </w:pPr>
    <w:rPr>
      <w:szCs w:val="24"/>
    </w:rPr>
  </w:style>
  <w:style w:type="paragraph" w:styleId="En-ttedetabledesmatires">
    <w:name w:val="TOC Heading"/>
    <w:basedOn w:val="Titre1"/>
    <w:next w:val="Normal"/>
    <w:uiPriority w:val="39"/>
    <w:qFormat/>
    <w:rsid w:val="00843BD5"/>
    <w:pPr>
      <w:numPr>
        <w:numId w:val="0"/>
      </w:numPr>
    </w:pPr>
  </w:style>
  <w:style w:type="paragraph" w:customStyle="1" w:styleId="essai">
    <w:name w:val="essai"/>
    <w:basedOn w:val="Normal"/>
    <w:pPr>
      <w:suppressAutoHyphens w:val="0"/>
      <w:ind w:right="0"/>
    </w:pPr>
    <w:rPr>
      <w:rFonts w:ascii="Times New Roman" w:hAnsi="Times New Roman"/>
      <w:szCs w:val="24"/>
    </w:rPr>
  </w:style>
  <w:style w:type="paragraph" w:customStyle="1" w:styleId="TitreC">
    <w:name w:val="TitreC++"/>
    <w:basedOn w:val="Normal"/>
    <w:pPr>
      <w:suppressAutoHyphens w:val="0"/>
      <w:spacing w:after="360" w:line="480" w:lineRule="auto"/>
      <w:ind w:right="0"/>
      <w:jc w:val="center"/>
    </w:pPr>
    <w:rPr>
      <w:rFonts w:ascii="Times" w:hAnsi="Times"/>
      <w:b/>
      <w:bCs/>
      <w:caps/>
      <w:sz w:val="32"/>
      <w:szCs w:val="32"/>
    </w:rPr>
  </w:style>
  <w:style w:type="paragraph" w:customStyle="1" w:styleId="Listing">
    <w:name w:val="Listing"/>
    <w:basedOn w:val="Normal"/>
    <w:pPr>
      <w:shd w:val="clear" w:color="auto" w:fill="F2F2F2"/>
      <w:suppressAutoHyphens w:val="0"/>
      <w:ind w:right="0"/>
    </w:pPr>
    <w:rPr>
      <w:rFonts w:ascii="Times New Roman" w:hAnsi="Times New Roman"/>
      <w:sz w:val="28"/>
      <w:szCs w:val="28"/>
    </w:rPr>
  </w:style>
  <w:style w:type="paragraph" w:customStyle="1" w:styleId="Retraitnormal2">
    <w:name w:val="Retrait normal2"/>
    <w:basedOn w:val="Normal"/>
    <w:pPr>
      <w:suppressAutoHyphens w:val="0"/>
      <w:ind w:left="708" w:right="0"/>
    </w:pPr>
    <w:rPr>
      <w:rFonts w:ascii="Times New Roman" w:hAnsi="Times New Roman"/>
      <w:szCs w:val="24"/>
    </w:rPr>
  </w:style>
  <w:style w:type="paragraph" w:customStyle="1" w:styleId="paragraphe">
    <w:name w:val="paragraphe"/>
    <w:basedOn w:val="Retraitnormal2"/>
    <w:pPr>
      <w:ind w:left="709"/>
    </w:pPr>
  </w:style>
  <w:style w:type="paragraph" w:customStyle="1" w:styleId="Corpsdetexte21">
    <w:name w:val="Corps de texte 21"/>
    <w:basedOn w:val="Normal"/>
    <w:pPr>
      <w:jc w:val="center"/>
    </w:pPr>
    <w:rPr>
      <w:rFonts w:ascii="Garamond" w:hAnsi="Garamond"/>
      <w:i/>
      <w:iCs/>
      <w:sz w:val="60"/>
      <w:szCs w:val="60"/>
    </w:rPr>
  </w:style>
  <w:style w:type="paragraph" w:styleId="Retraitcorpsdetexte">
    <w:name w:val="Body Text Indent"/>
    <w:basedOn w:val="Normal"/>
    <w:pPr>
      <w:suppressAutoHyphens w:val="0"/>
      <w:ind w:right="566" w:firstLine="284"/>
    </w:pPr>
    <w:rPr>
      <w:rFonts w:ascii="Times New Roman" w:hAnsi="Times New Roman"/>
      <w:i/>
      <w:iCs/>
      <w:szCs w:val="24"/>
    </w:rPr>
  </w:style>
  <w:style w:type="paragraph" w:customStyle="1" w:styleId="Corpsdetexte31">
    <w:name w:val="Corps de texte 31"/>
    <w:basedOn w:val="Normal"/>
    <w:rPr>
      <w:rFonts w:ascii="Garamond" w:hAnsi="Garamond"/>
      <w:sz w:val="18"/>
      <w:szCs w:val="18"/>
    </w:rPr>
  </w:style>
  <w:style w:type="paragraph" w:customStyle="1" w:styleId="Sujet">
    <w:name w:val="Sujet"/>
    <w:basedOn w:val="Normal"/>
    <w:pPr>
      <w:tabs>
        <w:tab w:val="left" w:pos="284"/>
        <w:tab w:val="left" w:pos="1702"/>
        <w:tab w:val="left" w:pos="2835"/>
        <w:tab w:val="left" w:pos="3969"/>
        <w:tab w:val="left" w:pos="5104"/>
      </w:tabs>
      <w:suppressAutoHyphens w:val="0"/>
      <w:ind w:right="0"/>
    </w:pPr>
    <w:rPr>
      <w:rFonts w:cs="Arial"/>
    </w:rPr>
  </w:style>
  <w:style w:type="paragraph" w:customStyle="1" w:styleId="Normalcentr3">
    <w:name w:val="Normal centré3"/>
    <w:basedOn w:val="Normal"/>
  </w:style>
  <w:style w:type="paragraph" w:styleId="En-tte">
    <w:name w:val="header"/>
    <w:basedOn w:val="Normal"/>
    <w:link w:val="En-tteCar"/>
    <w:pPr>
      <w:tabs>
        <w:tab w:val="center" w:pos="4593"/>
        <w:tab w:val="right" w:pos="9129"/>
      </w:tabs>
    </w:pPr>
  </w:style>
  <w:style w:type="paragraph" w:styleId="Pieddepage">
    <w:name w:val="footer"/>
    <w:basedOn w:val="Normal"/>
    <w:link w:val="PieddepageCar"/>
    <w:pPr>
      <w:tabs>
        <w:tab w:val="center" w:pos="4593"/>
        <w:tab w:val="right" w:pos="9129"/>
      </w:tabs>
    </w:pPr>
  </w:style>
  <w:style w:type="paragraph" w:styleId="TM1">
    <w:name w:val="toc 1"/>
    <w:basedOn w:val="Normal"/>
    <w:next w:val="Normal"/>
    <w:uiPriority w:val="39"/>
    <w:rsid w:val="005C0F98"/>
    <w:pPr>
      <w:tabs>
        <w:tab w:val="right" w:leader="dot" w:pos="9344"/>
      </w:tabs>
      <w:spacing w:line="360" w:lineRule="auto"/>
    </w:pPr>
    <w:rPr>
      <w:iCs/>
      <w:color w:val="839BCD"/>
      <w:sz w:val="28"/>
      <w:szCs w:val="32"/>
    </w:rPr>
  </w:style>
  <w:style w:type="paragraph" w:styleId="TM2">
    <w:name w:val="toc 2"/>
    <w:basedOn w:val="Normal"/>
    <w:next w:val="Normal"/>
    <w:uiPriority w:val="39"/>
    <w:pPr>
      <w:ind w:left="200" w:right="0"/>
    </w:pPr>
  </w:style>
  <w:style w:type="paragraph" w:styleId="TM3">
    <w:name w:val="toc 3"/>
    <w:basedOn w:val="Normal"/>
    <w:next w:val="Normal"/>
    <w:uiPriority w:val="39"/>
    <w:pPr>
      <w:ind w:left="400" w:right="0"/>
    </w:pPr>
  </w:style>
  <w:style w:type="paragraph" w:styleId="TM4">
    <w:name w:val="toc 4"/>
    <w:basedOn w:val="Normal"/>
    <w:next w:val="Normal"/>
    <w:uiPriority w:val="39"/>
    <w:pPr>
      <w:ind w:left="600" w:right="0"/>
    </w:pPr>
  </w:style>
  <w:style w:type="paragraph" w:styleId="TM5">
    <w:name w:val="toc 5"/>
    <w:basedOn w:val="Normal"/>
    <w:next w:val="Normal"/>
    <w:pPr>
      <w:ind w:left="800" w:right="0"/>
    </w:pPr>
  </w:style>
  <w:style w:type="paragraph" w:styleId="TM6">
    <w:name w:val="toc 6"/>
    <w:basedOn w:val="Normal"/>
    <w:next w:val="Normal"/>
    <w:pPr>
      <w:ind w:left="1000" w:right="0"/>
    </w:pPr>
  </w:style>
  <w:style w:type="paragraph" w:styleId="TM7">
    <w:name w:val="toc 7"/>
    <w:basedOn w:val="Normal"/>
    <w:next w:val="Normal"/>
    <w:pPr>
      <w:ind w:left="1200" w:right="0"/>
    </w:pPr>
  </w:style>
  <w:style w:type="paragraph" w:styleId="TM8">
    <w:name w:val="toc 8"/>
    <w:basedOn w:val="Normal"/>
    <w:next w:val="Normal"/>
    <w:pPr>
      <w:ind w:left="1400" w:right="0"/>
    </w:pPr>
  </w:style>
  <w:style w:type="paragraph" w:styleId="TM9">
    <w:name w:val="toc 9"/>
    <w:basedOn w:val="Normal"/>
    <w:next w:val="Normal"/>
    <w:pPr>
      <w:ind w:left="1600" w:right="0"/>
    </w:pPr>
  </w:style>
  <w:style w:type="paragraph" w:customStyle="1" w:styleId="chapitre">
    <w:name w:val="chapitre"/>
    <w:basedOn w:val="Normal"/>
    <w:pPr>
      <w:pBdr>
        <w:top w:val="single" w:sz="8" w:space="1" w:color="000000"/>
        <w:left w:val="single" w:sz="8" w:space="1" w:color="000000"/>
        <w:bottom w:val="single" w:sz="8" w:space="1" w:color="000000"/>
        <w:right w:val="single" w:sz="8" w:space="1" w:color="000000"/>
      </w:pBdr>
      <w:shd w:val="clear" w:color="auto" w:fill="FFCC99"/>
      <w:suppressAutoHyphens w:val="0"/>
      <w:spacing w:before="240" w:after="240"/>
      <w:ind w:right="0"/>
      <w:jc w:val="center"/>
    </w:pPr>
    <w:rPr>
      <w:b/>
      <w:bCs/>
      <w:color w:val="FF6600"/>
      <w:sz w:val="28"/>
      <w:szCs w:val="28"/>
    </w:rPr>
  </w:style>
  <w:style w:type="paragraph" w:customStyle="1" w:styleId="Paragraphe1cm">
    <w:name w:val="Paragraphe1cm"/>
    <w:basedOn w:val="Normal"/>
    <w:pPr>
      <w:tabs>
        <w:tab w:val="left" w:pos="1418"/>
      </w:tabs>
      <w:suppressAutoHyphens w:val="0"/>
      <w:ind w:left="567" w:right="0"/>
    </w:pPr>
    <w:rPr>
      <w:szCs w:val="24"/>
    </w:rPr>
  </w:style>
  <w:style w:type="paragraph" w:customStyle="1" w:styleId="PointsCls">
    <w:name w:val="Points Clés"/>
    <w:basedOn w:val="Normal"/>
    <w:next w:val="Normal"/>
    <w:pPr>
      <w:pBdr>
        <w:left w:val="double" w:sz="1" w:space="1" w:color="000000"/>
        <w:bottom w:val="double" w:sz="1" w:space="1" w:color="000000"/>
      </w:pBdr>
      <w:suppressAutoHyphens w:val="0"/>
      <w:ind w:right="0"/>
    </w:pPr>
    <w:rPr>
      <w:i/>
      <w:iCs/>
      <w:sz w:val="28"/>
      <w:szCs w:val="28"/>
    </w:rPr>
  </w:style>
  <w:style w:type="paragraph" w:customStyle="1" w:styleId="Textebrut2">
    <w:name w:val="Texte brut2"/>
    <w:basedOn w:val="Normal"/>
    <w:pPr>
      <w:suppressAutoHyphens w:val="0"/>
      <w:ind w:left="-567" w:right="0"/>
    </w:pPr>
    <w:rPr>
      <w:rFonts w:ascii="Courier New" w:hAnsi="Courier New" w:cs="Courier New"/>
    </w:rPr>
  </w:style>
  <w:style w:type="paragraph" w:customStyle="1" w:styleId="Corpsdetexte23">
    <w:name w:val="Corps de texte 23"/>
    <w:basedOn w:val="Normal"/>
    <w:pPr>
      <w:suppressAutoHyphens w:val="0"/>
      <w:ind w:right="0"/>
    </w:pPr>
    <w:rPr>
      <w:rFonts w:ascii="Times New Roman" w:hAnsi="Times New Roman"/>
      <w:szCs w:val="24"/>
      <w:u w:val="single"/>
    </w:rPr>
  </w:style>
  <w:style w:type="paragraph" w:customStyle="1" w:styleId="Titre20">
    <w:name w:val="Titre2"/>
    <w:basedOn w:val="Normal"/>
    <w:next w:val="Corpsdetexte"/>
    <w:pPr>
      <w:keepNext/>
      <w:spacing w:before="240" w:after="120"/>
      <w:ind w:right="0"/>
    </w:pPr>
    <w:rPr>
      <w:rFonts w:eastAsia="SimSun" w:cs="Tahoma"/>
      <w:kern w:val="1"/>
      <w:sz w:val="28"/>
      <w:szCs w:val="28"/>
    </w:rPr>
  </w:style>
  <w:style w:type="paragraph" w:customStyle="1" w:styleId="Lgende2">
    <w:name w:val="Légende2"/>
    <w:basedOn w:val="Normal"/>
    <w:next w:val="Normal"/>
    <w:pPr>
      <w:suppressAutoHyphens w:val="0"/>
      <w:ind w:left="2127" w:right="0"/>
    </w:pPr>
    <w:rPr>
      <w:rFonts w:ascii="Times New Roman" w:hAnsi="Times New Roman"/>
      <w:b/>
      <w:bCs/>
      <w:kern w:val="1"/>
    </w:rPr>
  </w:style>
  <w:style w:type="paragraph" w:customStyle="1" w:styleId="Titre10">
    <w:name w:val="Titre1"/>
    <w:basedOn w:val="Normal"/>
    <w:next w:val="Corpsdetexte"/>
    <w:pPr>
      <w:keepNext/>
      <w:spacing w:before="240" w:after="120"/>
      <w:ind w:right="0"/>
    </w:pPr>
    <w:rPr>
      <w:rFonts w:eastAsia="Lucida Sans Unicode" w:cs="Tahoma"/>
      <w:kern w:val="1"/>
      <w:sz w:val="28"/>
      <w:szCs w:val="28"/>
    </w:rPr>
  </w:style>
  <w:style w:type="paragraph" w:customStyle="1" w:styleId="Lgende1">
    <w:name w:val="Légende1"/>
    <w:basedOn w:val="Normal"/>
    <w:pPr>
      <w:suppressLineNumbers/>
      <w:spacing w:before="120" w:after="120"/>
      <w:ind w:right="0"/>
    </w:pPr>
    <w:rPr>
      <w:rFonts w:cs="Tahoma"/>
      <w:i/>
      <w:iCs/>
      <w:kern w:val="1"/>
      <w:sz w:val="24"/>
      <w:szCs w:val="24"/>
    </w:rPr>
  </w:style>
  <w:style w:type="paragraph" w:customStyle="1" w:styleId="Rpertoire">
    <w:name w:val="Répertoire"/>
    <w:basedOn w:val="Normal"/>
    <w:pPr>
      <w:suppressLineNumbers/>
      <w:ind w:right="0"/>
    </w:pPr>
    <w:rPr>
      <w:rFonts w:cs="Tahoma"/>
      <w:kern w:val="1"/>
    </w:rPr>
  </w:style>
  <w:style w:type="paragraph" w:customStyle="1" w:styleId="Heading">
    <w:name w:val="Heading"/>
    <w:basedOn w:val="Normal"/>
    <w:next w:val="Corpsdetexte"/>
    <w:pPr>
      <w:keepNext/>
      <w:spacing w:before="240" w:after="120"/>
      <w:ind w:right="0"/>
    </w:pPr>
    <w:rPr>
      <w:rFonts w:eastAsia="MS Mincho" w:cs="Tahoma"/>
      <w:kern w:val="1"/>
      <w:sz w:val="28"/>
      <w:szCs w:val="28"/>
    </w:rPr>
  </w:style>
  <w:style w:type="paragraph" w:customStyle="1" w:styleId="Lgende4">
    <w:name w:val="Légende4"/>
    <w:basedOn w:val="Normal"/>
    <w:pPr>
      <w:suppressLineNumbers/>
      <w:spacing w:before="120" w:after="120"/>
      <w:ind w:right="0"/>
    </w:pPr>
    <w:rPr>
      <w:rFonts w:cs="Tahoma"/>
      <w:i/>
      <w:iCs/>
      <w:kern w:val="1"/>
      <w:sz w:val="24"/>
      <w:szCs w:val="24"/>
    </w:rPr>
  </w:style>
  <w:style w:type="paragraph" w:customStyle="1" w:styleId="Noparagraphstyle">
    <w:name w:val="[No paragraph style]"/>
    <w:pPr>
      <w:suppressAutoHyphens/>
      <w:spacing w:line="288" w:lineRule="auto"/>
    </w:pPr>
    <w:rPr>
      <w:rFonts w:ascii="Dutch 801 SWA" w:eastAsia="Arial" w:hAnsi="Dutch 801 SWA"/>
      <w:color w:val="000000"/>
      <w:kern w:val="1"/>
      <w:sz w:val="24"/>
      <w:szCs w:val="24"/>
      <w:lang w:eastAsia="ar-SA"/>
    </w:rPr>
  </w:style>
  <w:style w:type="paragraph" w:customStyle="1" w:styleId="Normalcentr1">
    <w:name w:val="Normal centré1"/>
    <w:basedOn w:val="Normal"/>
    <w:pPr>
      <w:ind w:left="113" w:right="113"/>
    </w:pPr>
    <w:rPr>
      <w:rFonts w:ascii="Garamond" w:hAnsi="Garamond"/>
      <w:i/>
      <w:iCs/>
      <w:kern w:val="1"/>
      <w:sz w:val="18"/>
      <w:szCs w:val="18"/>
    </w:rPr>
  </w:style>
  <w:style w:type="paragraph" w:customStyle="1" w:styleId="Tabledesillustrations1">
    <w:name w:val="Table des illustrations1"/>
    <w:basedOn w:val="Normal"/>
    <w:next w:val="Normal"/>
    <w:pPr>
      <w:ind w:left="400" w:right="0" w:hanging="400"/>
    </w:pPr>
    <w:rPr>
      <w:kern w:val="1"/>
    </w:rPr>
  </w:style>
  <w:style w:type="paragraph" w:customStyle="1" w:styleId="StyleTitre1">
    <w:name w:val="Style Titre 1"/>
    <w:basedOn w:val="Titre1"/>
    <w:pPr>
      <w:numPr>
        <w:numId w:val="0"/>
      </w:numPr>
    </w:pPr>
    <w:rPr>
      <w:kern w:val="1"/>
    </w:rPr>
  </w:style>
  <w:style w:type="paragraph" w:customStyle="1" w:styleId="normalvert">
    <w:name w:val="normal vert"/>
    <w:basedOn w:val="Normal"/>
    <w:pPr>
      <w:ind w:right="0"/>
      <w:jc w:val="center"/>
    </w:pPr>
    <w:rPr>
      <w:b/>
      <w:bCs/>
      <w:color w:val="339966"/>
      <w:kern w:val="1"/>
      <w:sz w:val="32"/>
      <w:szCs w:val="32"/>
    </w:rPr>
  </w:style>
  <w:style w:type="paragraph" w:customStyle="1" w:styleId="Framecontents">
    <w:name w:val="Frame contents"/>
    <w:basedOn w:val="Corpsdetexte"/>
    <w:pPr>
      <w:ind w:right="0"/>
    </w:pPr>
    <w:rPr>
      <w:rFonts w:ascii="Garamond" w:hAnsi="Garamond"/>
      <w:i/>
      <w:kern w:val="1"/>
      <w:sz w:val="44"/>
    </w:rPr>
  </w:style>
  <w:style w:type="paragraph" w:customStyle="1" w:styleId="Contents10">
    <w:name w:val="Contents 10"/>
    <w:basedOn w:val="Index"/>
    <w:pPr>
      <w:tabs>
        <w:tab w:val="right" w:leader="dot" w:pos="9637"/>
      </w:tabs>
      <w:ind w:left="2547"/>
    </w:pPr>
  </w:style>
  <w:style w:type="paragraph" w:customStyle="1" w:styleId="TableContents">
    <w:name w:val="Table Contents"/>
    <w:basedOn w:val="Normal"/>
    <w:pPr>
      <w:suppressLineNumbers/>
      <w:ind w:right="0"/>
    </w:pPr>
    <w:rPr>
      <w:kern w:val="1"/>
    </w:rPr>
  </w:style>
  <w:style w:type="paragraph" w:customStyle="1" w:styleId="TableHeading">
    <w:name w:val="Table Heading"/>
    <w:basedOn w:val="TableContents"/>
    <w:pPr>
      <w:jc w:val="center"/>
    </w:pPr>
    <w:rPr>
      <w:b/>
      <w:bCs/>
    </w:rPr>
  </w:style>
  <w:style w:type="paragraph" w:customStyle="1" w:styleId="Contenuducadre">
    <w:name w:val="Contenu du cadre"/>
    <w:basedOn w:val="Corpsdetexte"/>
    <w:pPr>
      <w:ind w:right="0"/>
    </w:pPr>
    <w:rPr>
      <w:rFonts w:ascii="Garamond" w:hAnsi="Garamond"/>
      <w:i/>
      <w:kern w:val="1"/>
      <w:sz w:val="44"/>
    </w:rPr>
  </w:style>
  <w:style w:type="paragraph" w:customStyle="1" w:styleId="Contenudetableau">
    <w:name w:val="Contenu de tableau"/>
    <w:basedOn w:val="Normal"/>
    <w:pPr>
      <w:suppressLineNumbers/>
      <w:ind w:right="0"/>
    </w:pPr>
    <w:rPr>
      <w:kern w:val="1"/>
    </w:rPr>
  </w:style>
  <w:style w:type="paragraph" w:customStyle="1" w:styleId="Titredetableau">
    <w:name w:val="Titre de tableau"/>
    <w:basedOn w:val="Contenudetableau"/>
    <w:pPr>
      <w:jc w:val="center"/>
    </w:pPr>
    <w:rPr>
      <w:b/>
      <w:bCs/>
    </w:rPr>
  </w:style>
  <w:style w:type="paragraph" w:customStyle="1" w:styleId="Tabledesmatiresniveau10">
    <w:name w:val="Table des matières niveau 10"/>
    <w:basedOn w:val="Rpertoire"/>
    <w:pPr>
      <w:tabs>
        <w:tab w:val="right" w:leader="dot" w:pos="9637"/>
      </w:tabs>
      <w:ind w:left="2547"/>
    </w:pPr>
  </w:style>
  <w:style w:type="paragraph" w:customStyle="1" w:styleId="1erEn-tte">
    <w:name w:val="1er En-tête"/>
    <w:basedOn w:val="En-tte"/>
    <w:pPr>
      <w:tabs>
        <w:tab w:val="clear" w:pos="4593"/>
        <w:tab w:val="clear" w:pos="9129"/>
        <w:tab w:val="center" w:pos="4536"/>
        <w:tab w:val="right" w:pos="9072"/>
      </w:tabs>
      <w:ind w:left="2268" w:right="0" w:hanging="3402"/>
    </w:pPr>
    <w:rPr>
      <w:b/>
      <w:bCs/>
      <w:kern w:val="1"/>
      <w:sz w:val="26"/>
      <w:szCs w:val="26"/>
    </w:rPr>
  </w:style>
  <w:style w:type="paragraph" w:customStyle="1" w:styleId="DefinitionTerm">
    <w:name w:val="Definition Term"/>
    <w:basedOn w:val="Normal"/>
    <w:next w:val="DefinitionList"/>
    <w:pPr>
      <w:suppressAutoHyphens w:val="0"/>
      <w:ind w:right="0"/>
    </w:pPr>
    <w:rPr>
      <w:rFonts w:ascii="Times New Roman" w:hAnsi="Times New Roman"/>
      <w:kern w:val="1"/>
      <w:szCs w:val="24"/>
    </w:rPr>
  </w:style>
  <w:style w:type="paragraph" w:customStyle="1" w:styleId="DefinitionList">
    <w:name w:val="Definition List"/>
    <w:basedOn w:val="Normal"/>
    <w:next w:val="DefinitionTerm"/>
    <w:pPr>
      <w:suppressAutoHyphens w:val="0"/>
      <w:ind w:left="360" w:right="0"/>
    </w:pPr>
    <w:rPr>
      <w:rFonts w:ascii="Times New Roman" w:hAnsi="Times New Roman"/>
      <w:kern w:val="1"/>
      <w:szCs w:val="24"/>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ind w:right="0"/>
    </w:pPr>
    <w:rPr>
      <w:rFonts w:ascii="Courier New" w:hAnsi="Courier New" w:cs="Courier New"/>
      <w:kern w:val="1"/>
    </w:rPr>
  </w:style>
  <w:style w:type="paragraph" w:customStyle="1" w:styleId="Retraitcorpsdetexte21">
    <w:name w:val="Retrait corps de texte 21"/>
    <w:basedOn w:val="Normal"/>
    <w:pPr>
      <w:suppressAutoHyphens w:val="0"/>
      <w:spacing w:after="120" w:line="480" w:lineRule="auto"/>
      <w:ind w:left="283" w:right="0"/>
    </w:pPr>
    <w:rPr>
      <w:rFonts w:ascii="Times New Roman" w:hAnsi="Times New Roman"/>
      <w:kern w:val="1"/>
    </w:rPr>
  </w:style>
  <w:style w:type="paragraph" w:customStyle="1" w:styleId="Retraitcorpsdetexte31">
    <w:name w:val="Retrait corps de texte 31"/>
    <w:basedOn w:val="Normal"/>
    <w:pPr>
      <w:suppressAutoHyphens w:val="0"/>
      <w:spacing w:after="120"/>
      <w:ind w:left="283" w:right="0"/>
    </w:pPr>
    <w:rPr>
      <w:rFonts w:ascii="Times New Roman" w:hAnsi="Times New Roman"/>
      <w:kern w:val="1"/>
      <w:sz w:val="16"/>
      <w:szCs w:val="16"/>
    </w:rPr>
  </w:style>
  <w:style w:type="paragraph" w:customStyle="1" w:styleId="Corpsdetexte22">
    <w:name w:val="Corps de texte 22"/>
    <w:basedOn w:val="Normal"/>
    <w:pPr>
      <w:suppressAutoHyphens w:val="0"/>
      <w:spacing w:after="120" w:line="480" w:lineRule="auto"/>
      <w:ind w:right="0"/>
    </w:pPr>
    <w:rPr>
      <w:rFonts w:ascii="Times New Roman" w:hAnsi="Times New Roman"/>
      <w:kern w:val="1"/>
    </w:rPr>
  </w:style>
  <w:style w:type="paragraph" w:customStyle="1" w:styleId="H5">
    <w:name w:val="H5"/>
    <w:basedOn w:val="Normal"/>
    <w:next w:val="Normal"/>
    <w:pPr>
      <w:keepNext/>
      <w:suppressAutoHyphens w:val="0"/>
      <w:spacing w:before="100"/>
      <w:ind w:right="0"/>
    </w:pPr>
    <w:rPr>
      <w:rFonts w:ascii="Times New Roman" w:hAnsi="Times New Roman"/>
      <w:b/>
      <w:bCs/>
      <w:kern w:val="1"/>
    </w:rPr>
  </w:style>
  <w:style w:type="paragraph" w:customStyle="1" w:styleId="H4">
    <w:name w:val="H4"/>
    <w:basedOn w:val="Normal"/>
    <w:next w:val="Normal"/>
    <w:pPr>
      <w:keepNext/>
      <w:suppressAutoHyphens w:val="0"/>
      <w:spacing w:before="100"/>
      <w:ind w:right="0"/>
    </w:pPr>
    <w:rPr>
      <w:rFonts w:ascii="Times New Roman" w:hAnsi="Times New Roman"/>
      <w:b/>
      <w:bCs/>
      <w:kern w:val="1"/>
      <w:szCs w:val="24"/>
    </w:rPr>
  </w:style>
  <w:style w:type="paragraph" w:customStyle="1" w:styleId="Corpsdetexte32">
    <w:name w:val="Corps de texte 32"/>
    <w:basedOn w:val="Normal"/>
    <w:pPr>
      <w:suppressAutoHyphens w:val="0"/>
      <w:ind w:right="0"/>
    </w:pPr>
    <w:rPr>
      <w:rFonts w:ascii="Times New Roman" w:hAnsi="Times New Roman"/>
      <w:kern w:val="1"/>
    </w:rPr>
  </w:style>
  <w:style w:type="paragraph" w:styleId="PrformatHTML">
    <w:name w:val="HTML Preformatted"/>
    <w:basedOn w:val="Norma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right="0"/>
    </w:pPr>
    <w:rPr>
      <w:rFonts w:ascii="Courier New" w:hAnsi="Courier New" w:cs="Courier New"/>
      <w:kern w:val="1"/>
    </w:rPr>
  </w:style>
  <w:style w:type="paragraph" w:customStyle="1" w:styleId="Textebrut1">
    <w:name w:val="Texte brut1"/>
    <w:basedOn w:val="Normal"/>
    <w:pPr>
      <w:suppressAutoHyphens w:val="0"/>
      <w:ind w:right="0"/>
    </w:pPr>
    <w:rPr>
      <w:rFonts w:ascii="Courier New" w:hAnsi="Courier New" w:cs="Courier New"/>
      <w:kern w:val="1"/>
    </w:rPr>
  </w:style>
  <w:style w:type="paragraph" w:customStyle="1" w:styleId="Cartouche">
    <w:name w:val="Cartouche"/>
    <w:basedOn w:val="Normal"/>
    <w:pPr>
      <w:shd w:val="clear" w:color="auto" w:fill="E5E5E5"/>
      <w:suppressAutoHyphens w:val="0"/>
      <w:spacing w:after="120"/>
      <w:ind w:right="-284" w:firstLine="284"/>
    </w:pPr>
    <w:rPr>
      <w:rFonts w:ascii="Times New Roman" w:hAnsi="Times New Roman"/>
      <w:b/>
      <w:bCs/>
      <w:kern w:val="1"/>
      <w:sz w:val="18"/>
      <w:szCs w:val="18"/>
    </w:rPr>
  </w:style>
  <w:style w:type="paragraph" w:customStyle="1" w:styleId="Chapitre0">
    <w:name w:val="Chapitre"/>
    <w:basedOn w:val="Normal"/>
    <w:pPr>
      <w:pBdr>
        <w:top w:val="single" w:sz="8" w:space="1" w:color="000000"/>
        <w:left w:val="single" w:sz="8" w:space="1" w:color="000000"/>
        <w:bottom w:val="single" w:sz="8" w:space="1" w:color="000000"/>
        <w:right w:val="single" w:sz="8" w:space="1" w:color="000000"/>
      </w:pBdr>
      <w:shd w:val="clear" w:color="auto" w:fill="E5E5E5"/>
      <w:suppressAutoHyphens w:val="0"/>
      <w:spacing w:before="240" w:after="240"/>
      <w:ind w:right="0"/>
    </w:pPr>
    <w:rPr>
      <w:rFonts w:ascii="Times New Roman" w:hAnsi="Times New Roman"/>
      <w:b/>
      <w:bCs/>
      <w:kern w:val="1"/>
      <w:sz w:val="28"/>
      <w:szCs w:val="28"/>
    </w:rPr>
  </w:style>
  <w:style w:type="paragraph" w:customStyle="1" w:styleId="Help">
    <w:name w:val="Help"/>
    <w:basedOn w:val="Normal"/>
    <w:pPr>
      <w:suppressAutoHyphens w:val="0"/>
      <w:ind w:right="-567"/>
    </w:pPr>
    <w:rPr>
      <w:rFonts w:ascii="Times New Roman" w:hAnsi="Times New Roman"/>
      <w:kern w:val="1"/>
      <w:szCs w:val="24"/>
    </w:rPr>
  </w:style>
  <w:style w:type="paragraph" w:customStyle="1" w:styleId="paragrapheNT">
    <w:name w:val="paragrapheNT"/>
    <w:basedOn w:val="Normal"/>
    <w:pPr>
      <w:suppressAutoHyphens w:val="0"/>
      <w:ind w:right="0"/>
      <w:jc w:val="center"/>
    </w:pPr>
    <w:rPr>
      <w:rFonts w:ascii="Times New Roman" w:hAnsi="Times New Roman"/>
      <w:smallCaps/>
      <w:kern w:val="1"/>
      <w:szCs w:val="24"/>
      <w:u w:val="single"/>
    </w:rPr>
  </w:style>
  <w:style w:type="paragraph" w:customStyle="1" w:styleId="Retraitnormal1">
    <w:name w:val="Retrait normal1"/>
    <w:basedOn w:val="Normal"/>
    <w:pPr>
      <w:suppressAutoHyphens w:val="0"/>
      <w:ind w:left="708" w:right="0"/>
    </w:pPr>
    <w:rPr>
      <w:rFonts w:ascii="Times New Roman" w:hAnsi="Times New Roman"/>
      <w:kern w:val="1"/>
      <w:szCs w:val="24"/>
    </w:rPr>
  </w:style>
  <w:style w:type="paragraph" w:customStyle="1" w:styleId="Style3">
    <w:name w:val="Style3"/>
    <w:basedOn w:val="Normal"/>
    <w:next w:val="Retraitnormal1"/>
    <w:pPr>
      <w:shd w:val="clear" w:color="auto" w:fill="E5E5E5"/>
      <w:suppressAutoHyphens w:val="0"/>
      <w:ind w:right="0"/>
      <w:jc w:val="center"/>
    </w:pPr>
    <w:rPr>
      <w:rFonts w:ascii="Times New Roman" w:hAnsi="Times New Roman"/>
      <w:b/>
      <w:bCs/>
      <w:kern w:val="1"/>
      <w:szCs w:val="24"/>
    </w:rPr>
  </w:style>
  <w:style w:type="paragraph" w:customStyle="1" w:styleId="dtails">
    <w:name w:val="détails"/>
    <w:basedOn w:val="Normal"/>
    <w:pPr>
      <w:numPr>
        <w:numId w:val="2"/>
      </w:numPr>
      <w:suppressAutoHyphens w:val="0"/>
      <w:ind w:left="567" w:right="283" w:firstLine="0"/>
    </w:pPr>
    <w:rPr>
      <w:rFonts w:ascii="Times New Roman" w:hAnsi="Times New Roman"/>
      <w:i/>
      <w:iCs/>
      <w:kern w:val="1"/>
    </w:rPr>
  </w:style>
  <w:style w:type="paragraph" w:customStyle="1" w:styleId="option">
    <w:name w:val="option"/>
    <w:basedOn w:val="Normal"/>
    <w:next w:val="dtails"/>
    <w:pPr>
      <w:suppressAutoHyphens w:val="0"/>
      <w:ind w:left="284" w:right="0"/>
    </w:pPr>
    <w:rPr>
      <w:rFonts w:ascii="Times New Roman" w:hAnsi="Times New Roman"/>
      <w:kern w:val="1"/>
    </w:rPr>
  </w:style>
  <w:style w:type="paragraph" w:customStyle="1" w:styleId="Normalcentr2">
    <w:name w:val="Normal centré2"/>
    <w:basedOn w:val="Normal"/>
    <w:pPr>
      <w:suppressAutoHyphens w:val="0"/>
      <w:spacing w:after="60" w:line="240" w:lineRule="exact"/>
      <w:ind w:left="360" w:right="120" w:hanging="240"/>
    </w:pPr>
    <w:rPr>
      <w:rFonts w:ascii="Times New Roman" w:hAnsi="Times New Roman"/>
      <w:kern w:val="1"/>
    </w:rPr>
  </w:style>
  <w:style w:type="paragraph" w:customStyle="1" w:styleId="exos">
    <w:name w:val="exos"/>
    <w:basedOn w:val="Normal"/>
    <w:pPr>
      <w:shd w:val="clear" w:color="auto" w:fill="F2F2F2"/>
      <w:suppressAutoHyphens w:val="0"/>
      <w:ind w:right="0"/>
    </w:pPr>
    <w:rPr>
      <w:rFonts w:ascii="Times New Roman" w:hAnsi="Times New Roman"/>
      <w:b/>
      <w:bCs/>
      <w:i/>
      <w:iCs/>
      <w:kern w:val="1"/>
    </w:rPr>
  </w:style>
  <w:style w:type="paragraph" w:customStyle="1" w:styleId="cours">
    <w:name w:val="cours"/>
    <w:basedOn w:val="Normal"/>
    <w:pPr>
      <w:numPr>
        <w:numId w:val="1"/>
      </w:numPr>
      <w:suppressAutoHyphens w:val="0"/>
      <w:spacing w:before="80" w:after="120" w:line="240" w:lineRule="exact"/>
      <w:ind w:left="0" w:right="120" w:firstLine="0"/>
    </w:pPr>
    <w:rPr>
      <w:rFonts w:ascii="Times New Roman" w:hAnsi="Times New Roman"/>
      <w:kern w:val="1"/>
    </w:rPr>
  </w:style>
  <w:style w:type="paragraph" w:customStyle="1" w:styleId="ref">
    <w:name w:val="ref"/>
    <w:basedOn w:val="Normal"/>
    <w:pPr>
      <w:shd w:val="clear" w:color="auto" w:fill="D8D8D8"/>
      <w:suppressAutoHyphens w:val="0"/>
      <w:ind w:right="0"/>
    </w:pPr>
    <w:rPr>
      <w:rFonts w:cs="Arial"/>
      <w:kern w:val="1"/>
    </w:rPr>
  </w:style>
  <w:style w:type="paragraph" w:customStyle="1" w:styleId="Pardcal">
    <w:name w:val="Par. décalé"/>
    <w:pPr>
      <w:suppressAutoHyphens/>
      <w:spacing w:line="360" w:lineRule="atLeast"/>
      <w:ind w:left="567"/>
      <w:jc w:val="both"/>
    </w:pPr>
    <w:rPr>
      <w:rFonts w:ascii="Tms Rmn" w:eastAsia="Arial" w:hAnsi="Tms Rmn"/>
      <w:kern w:val="1"/>
      <w:sz w:val="24"/>
      <w:szCs w:val="24"/>
      <w:lang w:eastAsia="ar-SA"/>
    </w:rPr>
  </w:style>
  <w:style w:type="paragraph" w:customStyle="1" w:styleId="txt">
    <w:name w:val="txt"/>
    <w:basedOn w:val="Normal"/>
    <w:pPr>
      <w:suppressAutoHyphens w:val="0"/>
      <w:spacing w:line="360" w:lineRule="atLeast"/>
      <w:ind w:right="0"/>
    </w:pPr>
    <w:rPr>
      <w:rFonts w:ascii="Tms Rmn" w:hAnsi="Tms Rmn"/>
      <w:kern w:val="1"/>
      <w:szCs w:val="24"/>
    </w:rPr>
  </w:style>
  <w:style w:type="paragraph" w:customStyle="1" w:styleId="code0">
    <w:name w:val="code"/>
    <w:basedOn w:val="Normal"/>
    <w:next w:val="Normal"/>
    <w:pPr>
      <w:suppressAutoHyphens w:val="0"/>
      <w:ind w:left="567" w:right="0"/>
    </w:pPr>
    <w:rPr>
      <w:rFonts w:ascii="Courier New" w:hAnsi="Courier New" w:cs="Courier New"/>
      <w:i/>
      <w:iCs/>
      <w:kern w:val="1"/>
      <w:szCs w:val="24"/>
    </w:rPr>
  </w:style>
  <w:style w:type="paragraph" w:customStyle="1" w:styleId="EX">
    <w:name w:val="EX"/>
    <w:pPr>
      <w:suppressAutoHyphens/>
      <w:spacing w:before="120" w:after="120" w:line="360" w:lineRule="atLeast"/>
      <w:ind w:left="567"/>
      <w:jc w:val="both"/>
    </w:pPr>
    <w:rPr>
      <w:rFonts w:ascii="Tms Rmn" w:eastAsia="Arial" w:hAnsi="Tms Rmn"/>
      <w:i/>
      <w:iCs/>
      <w:kern w:val="1"/>
      <w:sz w:val="24"/>
      <w:szCs w:val="24"/>
      <w:u w:val="single"/>
      <w:lang w:eastAsia="ar-SA"/>
    </w:rPr>
  </w:style>
  <w:style w:type="paragraph" w:customStyle="1" w:styleId="Parnondcal">
    <w:name w:val="Par. non décalé"/>
    <w:pPr>
      <w:suppressAutoHyphens/>
      <w:spacing w:line="360" w:lineRule="atLeast"/>
      <w:jc w:val="both"/>
    </w:pPr>
    <w:rPr>
      <w:rFonts w:ascii="Tms Rmn" w:eastAsia="Arial" w:hAnsi="Tms Rmn"/>
      <w:kern w:val="1"/>
      <w:sz w:val="24"/>
      <w:szCs w:val="24"/>
      <w:lang w:eastAsia="ar-SA"/>
    </w:rPr>
  </w:style>
  <w:style w:type="paragraph" w:customStyle="1" w:styleId="ligne">
    <w:name w:val="ligne"/>
    <w:basedOn w:val="Listing"/>
    <w:pPr>
      <w:widowControl w:val="0"/>
      <w:shd w:val="clear" w:color="auto" w:fill="E5E5E5"/>
      <w:suppressAutoHyphens/>
      <w:ind w:right="-1276"/>
    </w:pPr>
    <w:rPr>
      <w:rFonts w:ascii="Courier New" w:hAnsi="Courier New" w:cs="Courier New"/>
      <w:kern w:val="1"/>
      <w:sz w:val="18"/>
      <w:szCs w:val="18"/>
    </w:rPr>
  </w:style>
  <w:style w:type="paragraph" w:customStyle="1" w:styleId="Titrebase">
    <w:name w:val="Titre (base)"/>
    <w:basedOn w:val="Normal"/>
    <w:next w:val="Corpsdetexte"/>
    <w:pPr>
      <w:keepNext/>
      <w:keepLines/>
      <w:suppressAutoHyphens w:val="0"/>
      <w:spacing w:before="240" w:after="120"/>
      <w:ind w:right="0"/>
    </w:pPr>
    <w:rPr>
      <w:rFonts w:cs="Arial"/>
      <w:b/>
      <w:bCs/>
      <w:kern w:val="1"/>
      <w:sz w:val="36"/>
      <w:szCs w:val="36"/>
    </w:rPr>
  </w:style>
  <w:style w:type="paragraph" w:customStyle="1" w:styleId="Titrechapitre">
    <w:name w:val="Titre chapitre"/>
    <w:basedOn w:val="Titrebase"/>
    <w:next w:val="Sous-titrechapitre"/>
    <w:pPr>
      <w:spacing w:before="600" w:after="0"/>
      <w:jc w:val="center"/>
    </w:pPr>
    <w:rPr>
      <w:sz w:val="32"/>
      <w:szCs w:val="32"/>
    </w:rPr>
  </w:style>
  <w:style w:type="paragraph" w:customStyle="1" w:styleId="Sous-titrechapitre">
    <w:name w:val="Sous-titre chapitre"/>
    <w:basedOn w:val="Titrechapitre"/>
    <w:next w:val="Corpsdetexte"/>
    <w:pPr>
      <w:spacing w:before="360" w:after="360"/>
    </w:pPr>
    <w:rPr>
      <w:b w:val="0"/>
      <w:bCs w:val="0"/>
      <w:i/>
      <w:iCs/>
      <w:sz w:val="28"/>
      <w:szCs w:val="28"/>
    </w:rPr>
  </w:style>
  <w:style w:type="paragraph" w:customStyle="1" w:styleId="chapitreC">
    <w:name w:val="chapitreC++"/>
    <w:basedOn w:val="Normal"/>
    <w:pPr>
      <w:pBdr>
        <w:top w:val="single" w:sz="8" w:space="1" w:color="000000"/>
        <w:left w:val="single" w:sz="8" w:space="1" w:color="000000"/>
        <w:bottom w:val="single" w:sz="8" w:space="1" w:color="000000"/>
        <w:right w:val="single" w:sz="8" w:space="1" w:color="000000"/>
      </w:pBdr>
      <w:shd w:val="clear" w:color="auto" w:fill="E5E5E5"/>
      <w:suppressAutoHyphens w:val="0"/>
      <w:spacing w:before="240" w:after="240"/>
      <w:ind w:right="0"/>
    </w:pPr>
    <w:rPr>
      <w:rFonts w:ascii="Times New Roman" w:hAnsi="Times New Roman"/>
      <w:b/>
      <w:bCs/>
      <w:kern w:val="1"/>
      <w:sz w:val="28"/>
      <w:szCs w:val="28"/>
    </w:rPr>
  </w:style>
  <w:style w:type="paragraph" w:customStyle="1" w:styleId="H2">
    <w:name w:val="H2"/>
    <w:basedOn w:val="Normal"/>
    <w:next w:val="Normal"/>
    <w:pPr>
      <w:keepNext/>
      <w:suppressAutoHyphens w:val="0"/>
      <w:spacing w:before="100"/>
      <w:ind w:right="0"/>
    </w:pPr>
    <w:rPr>
      <w:rFonts w:ascii="Times New Roman" w:hAnsi="Times New Roman"/>
      <w:b/>
      <w:bCs/>
      <w:kern w:val="1"/>
      <w:sz w:val="36"/>
      <w:szCs w:val="36"/>
    </w:rPr>
  </w:style>
  <w:style w:type="paragraph" w:customStyle="1" w:styleId="H3">
    <w:name w:val="H3"/>
    <w:basedOn w:val="Normal"/>
    <w:next w:val="Normal"/>
    <w:pPr>
      <w:keepNext/>
      <w:suppressAutoHyphens w:val="0"/>
      <w:spacing w:before="100"/>
      <w:ind w:right="0"/>
    </w:pPr>
    <w:rPr>
      <w:rFonts w:ascii="Times New Roman" w:hAnsi="Times New Roman"/>
      <w:b/>
      <w:bCs/>
      <w:kern w:val="1"/>
      <w:sz w:val="28"/>
      <w:szCs w:val="28"/>
    </w:rPr>
  </w:style>
  <w:style w:type="paragraph" w:styleId="z-Hautduformulaire">
    <w:name w:val="HTML Top of Form"/>
    <w:basedOn w:val="Normal"/>
    <w:next w:val="Normal"/>
    <w:pPr>
      <w:pBdr>
        <w:bottom w:val="single" w:sz="4" w:space="1" w:color="000000"/>
      </w:pBdr>
      <w:suppressAutoHyphens w:val="0"/>
      <w:ind w:right="0"/>
      <w:jc w:val="center"/>
    </w:pPr>
    <w:rPr>
      <w:rFonts w:cs="Arial"/>
      <w:vanish/>
      <w:kern w:val="1"/>
      <w:sz w:val="16"/>
      <w:szCs w:val="16"/>
    </w:rPr>
  </w:style>
  <w:style w:type="paragraph" w:styleId="z-Basduformulaire">
    <w:name w:val="HTML Bottom of Form"/>
    <w:basedOn w:val="Normal"/>
    <w:next w:val="Normal"/>
    <w:pPr>
      <w:pBdr>
        <w:top w:val="single" w:sz="4" w:space="1" w:color="000000"/>
      </w:pBdr>
      <w:suppressAutoHyphens w:val="0"/>
      <w:ind w:right="0"/>
      <w:jc w:val="center"/>
    </w:pPr>
    <w:rPr>
      <w:rFonts w:cs="Arial"/>
      <w:vanish/>
      <w:kern w:val="1"/>
      <w:sz w:val="16"/>
      <w:szCs w:val="16"/>
    </w:rPr>
  </w:style>
  <w:style w:type="paragraph" w:styleId="NormalWeb">
    <w:name w:val="Normal (Web)"/>
    <w:basedOn w:val="Normal"/>
    <w:uiPriority w:val="99"/>
    <w:pPr>
      <w:suppressAutoHyphens w:val="0"/>
      <w:spacing w:before="100"/>
      <w:ind w:right="0"/>
    </w:pPr>
    <w:rPr>
      <w:rFonts w:ascii="Times New Roman" w:hAnsi="Times New Roman"/>
      <w:kern w:val="1"/>
      <w:szCs w:val="24"/>
    </w:rPr>
  </w:style>
  <w:style w:type="paragraph" w:customStyle="1" w:styleId="Titre1MF">
    <w:name w:val="Titre1 MF"/>
    <w:basedOn w:val="Titre1"/>
    <w:pPr>
      <w:numPr>
        <w:numId w:val="0"/>
      </w:numPr>
      <w:tabs>
        <w:tab w:val="left" w:pos="540"/>
        <w:tab w:val="right" w:pos="9360"/>
      </w:tabs>
      <w:suppressAutoHyphens w:val="0"/>
      <w:spacing w:before="240" w:after="60"/>
    </w:pPr>
    <w:rPr>
      <w:rFonts w:ascii="Arial Narrow" w:hAnsi="Arial Narrow"/>
      <w:smallCaps w:val="0"/>
      <w:color w:val="808080"/>
      <w:kern w:val="1"/>
      <w:sz w:val="24"/>
      <w:szCs w:val="32"/>
      <w:lang w:val="fr-CA"/>
    </w:rPr>
  </w:style>
  <w:style w:type="paragraph" w:customStyle="1" w:styleId="Explorateurdedocument">
    <w:name w:val="Explorateur de document"/>
    <w:basedOn w:val="Normal"/>
    <w:pPr>
      <w:shd w:val="clear" w:color="auto" w:fill="000080"/>
      <w:suppressAutoHyphens w:val="0"/>
      <w:ind w:right="0"/>
    </w:pPr>
    <w:rPr>
      <w:rFonts w:ascii="Tahoma" w:hAnsi="Tahoma" w:cs="Tahoma"/>
      <w:kern w:val="1"/>
      <w:szCs w:val="24"/>
    </w:rPr>
  </w:style>
  <w:style w:type="paragraph" w:styleId="Textedebulles">
    <w:name w:val="Balloon Text"/>
    <w:basedOn w:val="Normal"/>
    <w:pPr>
      <w:suppressAutoHyphens w:val="0"/>
      <w:ind w:right="0"/>
    </w:pPr>
    <w:rPr>
      <w:rFonts w:ascii="Tahoma" w:hAnsi="Tahoma" w:cs="Tahoma"/>
      <w:kern w:val="1"/>
      <w:sz w:val="16"/>
      <w:szCs w:val="16"/>
    </w:rPr>
  </w:style>
  <w:style w:type="paragraph" w:styleId="Paragraphedeliste">
    <w:name w:val="List Paragraph"/>
    <w:basedOn w:val="Normal"/>
    <w:link w:val="ParagraphedelisteCar"/>
    <w:uiPriority w:val="34"/>
    <w:qFormat/>
    <w:pPr>
      <w:ind w:left="708" w:right="0"/>
    </w:pPr>
    <w:rPr>
      <w:kern w:val="1"/>
    </w:rPr>
  </w:style>
  <w:style w:type="paragraph" w:styleId="Citationintense">
    <w:name w:val="Intense Quote"/>
    <w:basedOn w:val="Normal"/>
    <w:next w:val="Normal"/>
    <w:qFormat/>
    <w:pPr>
      <w:pBdr>
        <w:bottom w:val="single" w:sz="4" w:space="4" w:color="808080"/>
      </w:pBdr>
      <w:spacing w:before="200" w:after="280"/>
      <w:ind w:left="936" w:right="936"/>
    </w:pPr>
    <w:rPr>
      <w:b/>
      <w:bCs/>
      <w:i/>
      <w:iCs/>
      <w:color w:val="4F81BD"/>
      <w:kern w:val="1"/>
    </w:rPr>
  </w:style>
  <w:style w:type="paragraph" w:customStyle="1" w:styleId="Style1">
    <w:name w:val="Style1"/>
    <w:basedOn w:val="Normal"/>
    <w:pPr>
      <w:ind w:right="0"/>
    </w:pPr>
    <w:rPr>
      <w:b/>
      <w:color w:val="E36C0A"/>
      <w:kern w:val="1"/>
      <w:sz w:val="32"/>
    </w:rPr>
  </w:style>
  <w:style w:type="paragraph" w:customStyle="1" w:styleId="Style2">
    <w:name w:val="Style2"/>
    <w:basedOn w:val="Style1"/>
    <w:rPr>
      <w:sz w:val="24"/>
    </w:rPr>
  </w:style>
  <w:style w:type="character" w:styleId="Accentuationintense">
    <w:name w:val="Intense Emphasis"/>
    <w:uiPriority w:val="21"/>
    <w:qFormat/>
    <w:rsid w:val="00184D63"/>
    <w:rPr>
      <w:b/>
      <w:bCs/>
      <w:i/>
      <w:iCs/>
      <w:color w:val="4F81BD"/>
    </w:rPr>
  </w:style>
  <w:style w:type="paragraph" w:styleId="Citation">
    <w:name w:val="Quote"/>
    <w:basedOn w:val="Normal"/>
    <w:next w:val="Normal"/>
    <w:link w:val="CitationCar"/>
    <w:uiPriority w:val="29"/>
    <w:qFormat/>
    <w:rsid w:val="00AB5EE4"/>
    <w:rPr>
      <w:i/>
      <w:iCs/>
      <w:color w:val="000000"/>
    </w:rPr>
  </w:style>
  <w:style w:type="character" w:customStyle="1" w:styleId="CitationCar">
    <w:name w:val="Citation Car"/>
    <w:link w:val="Citation"/>
    <w:uiPriority w:val="29"/>
    <w:rsid w:val="00AB5EE4"/>
    <w:rPr>
      <w:rFonts w:ascii="Arial" w:hAnsi="Arial"/>
      <w:i/>
      <w:iCs/>
      <w:color w:val="000000"/>
      <w:lang w:eastAsia="ar-SA"/>
    </w:rPr>
  </w:style>
  <w:style w:type="character" w:customStyle="1" w:styleId="error">
    <w:name w:val="error"/>
    <w:basedOn w:val="Policepardfaut"/>
    <w:rsid w:val="00132C34"/>
  </w:style>
  <w:style w:type="paragraph" w:customStyle="1" w:styleId="Style7">
    <w:name w:val="Style7"/>
    <w:basedOn w:val="Normal"/>
    <w:rsid w:val="008543B7"/>
    <w:pPr>
      <w:suppressAutoHyphens w:val="0"/>
      <w:spacing w:before="120"/>
      <w:ind w:right="0"/>
      <w:outlineLvl w:val="1"/>
    </w:pPr>
    <w:rPr>
      <w:rFonts w:ascii="Times New Roman" w:hAnsi="Times New Roman"/>
      <w:b/>
      <w:i/>
      <w:iCs/>
      <w:lang w:eastAsia="fr-FR"/>
    </w:rPr>
  </w:style>
  <w:style w:type="paragraph" w:customStyle="1" w:styleId="Titresansnumero">
    <w:name w:val="Titre sans numero"/>
    <w:basedOn w:val="Titre1"/>
    <w:rsid w:val="008543B7"/>
    <w:pPr>
      <w:keepNext w:val="0"/>
      <w:numPr>
        <w:numId w:val="0"/>
      </w:numPr>
      <w:tabs>
        <w:tab w:val="left" w:pos="426"/>
      </w:tabs>
      <w:suppressAutoHyphens w:val="0"/>
      <w:spacing w:before="0"/>
      <w:jc w:val="center"/>
    </w:pPr>
    <w:rPr>
      <w:rFonts w:ascii="Times New Roman" w:hAnsi="Times New Roman" w:cs="Times New Roman"/>
      <w:bCs w:val="0"/>
      <w:caps/>
      <w:smallCaps w:val="0"/>
      <w:color w:val="auto"/>
      <w:sz w:val="24"/>
      <w:szCs w:val="20"/>
      <w:lang w:eastAsia="fr-FR"/>
    </w:rPr>
  </w:style>
  <w:style w:type="character" w:customStyle="1" w:styleId="apple-converted-space">
    <w:name w:val="apple-converted-space"/>
    <w:rsid w:val="00820E33"/>
  </w:style>
  <w:style w:type="character" w:customStyle="1" w:styleId="nowrap">
    <w:name w:val="nowrap"/>
    <w:rsid w:val="00D00D7D"/>
  </w:style>
  <w:style w:type="paragraph" w:customStyle="1" w:styleId="java">
    <w:name w:val="java"/>
    <w:basedOn w:val="Normal"/>
    <w:link w:val="javaCar"/>
    <w:qFormat/>
    <w:rsid w:val="005E4FF2"/>
    <w:pPr>
      <w:tabs>
        <w:tab w:val="left" w:leader="underscore" w:pos="340"/>
      </w:tabs>
      <w:suppressAutoHyphens w:val="0"/>
      <w:autoSpaceDE w:val="0"/>
      <w:autoSpaceDN w:val="0"/>
      <w:adjustRightInd w:val="0"/>
      <w:spacing w:after="0"/>
      <w:ind w:left="397" w:right="0"/>
      <w:jc w:val="left"/>
    </w:pPr>
    <w:rPr>
      <w:rFonts w:ascii="Consolas" w:hAnsi="Consolas" w:cs="Courier New"/>
      <w:sz w:val="18"/>
      <w:lang w:val="en-US" w:eastAsia="fr-FR"/>
    </w:rPr>
  </w:style>
  <w:style w:type="character" w:customStyle="1" w:styleId="application">
    <w:name w:val="application"/>
    <w:rsid w:val="00435548"/>
  </w:style>
  <w:style w:type="character" w:customStyle="1" w:styleId="javaCar">
    <w:name w:val="java Car"/>
    <w:link w:val="java"/>
    <w:rsid w:val="005E4FF2"/>
    <w:rPr>
      <w:rFonts w:ascii="Consolas" w:hAnsi="Consolas" w:cs="Courier New"/>
      <w:sz w:val="18"/>
      <w:lang w:val="en-US"/>
    </w:rPr>
  </w:style>
  <w:style w:type="character" w:styleId="VariableHTML">
    <w:name w:val="HTML Variable"/>
    <w:uiPriority w:val="99"/>
    <w:semiHidden/>
    <w:unhideWhenUsed/>
    <w:rsid w:val="00877702"/>
    <w:rPr>
      <w:i/>
      <w:iCs/>
    </w:rPr>
  </w:style>
  <w:style w:type="character" w:customStyle="1" w:styleId="En-tteCar">
    <w:name w:val="En-tête Car"/>
    <w:basedOn w:val="Policepardfaut"/>
    <w:link w:val="En-tte"/>
    <w:rsid w:val="00CE060B"/>
    <w:rPr>
      <w:rFonts w:ascii="Arial" w:hAnsi="Arial"/>
      <w:lang w:eastAsia="ar-SA"/>
    </w:rPr>
  </w:style>
  <w:style w:type="character" w:customStyle="1" w:styleId="PieddepageCar">
    <w:name w:val="Pied de page Car"/>
    <w:basedOn w:val="Policepardfaut"/>
    <w:link w:val="Pieddepage"/>
    <w:uiPriority w:val="99"/>
    <w:rsid w:val="00F92E0F"/>
    <w:rPr>
      <w:rFonts w:ascii="Arial" w:hAnsi="Arial"/>
      <w:lang w:eastAsia="ar-SA"/>
    </w:rPr>
  </w:style>
  <w:style w:type="paragraph" w:customStyle="1" w:styleId="sujet0">
    <w:name w:val="sujet"/>
    <w:basedOn w:val="Normal"/>
    <w:next w:val="Normal"/>
    <w:rsid w:val="00F609DE"/>
    <w:pPr>
      <w:suppressAutoHyphens w:val="0"/>
      <w:spacing w:after="0" w:line="240" w:lineRule="auto"/>
      <w:ind w:right="0"/>
      <w:jc w:val="left"/>
    </w:pPr>
    <w:rPr>
      <w:rFonts w:ascii="Helvetica" w:hAnsi="Helvetica"/>
      <w:sz w:val="36"/>
      <w:szCs w:val="36"/>
      <w:lang w:eastAsia="ko-KR"/>
    </w:rPr>
  </w:style>
  <w:style w:type="character" w:customStyle="1" w:styleId="CorpsdetexteCar">
    <w:name w:val="Corps de texte Car"/>
    <w:basedOn w:val="Policepardfaut"/>
    <w:link w:val="Corpsdetexte"/>
    <w:rsid w:val="00C66FA8"/>
    <w:rPr>
      <w:rFonts w:ascii="Arial" w:hAnsi="Arial"/>
      <w:iCs/>
      <w:sz w:val="22"/>
      <w:szCs w:val="44"/>
      <w:lang w:eastAsia="ar-SA"/>
    </w:rPr>
  </w:style>
  <w:style w:type="character" w:customStyle="1" w:styleId="ParagraphedelisteCar">
    <w:name w:val="Paragraphe de liste Car"/>
    <w:basedOn w:val="Policepardfaut"/>
    <w:link w:val="Paragraphedeliste"/>
    <w:uiPriority w:val="34"/>
    <w:rsid w:val="00E74E88"/>
    <w:rPr>
      <w:rFonts w:ascii="Arial" w:hAnsi="Arial"/>
      <w:kern w:val="1"/>
      <w:sz w:val="22"/>
      <w:szCs w:val="22"/>
      <w:lang w:eastAsia="ar-SA"/>
    </w:rPr>
  </w:style>
  <w:style w:type="table" w:styleId="Grilledutableau">
    <w:name w:val="Table Grid"/>
    <w:basedOn w:val="TableauNormal"/>
    <w:uiPriority w:val="59"/>
    <w:rsid w:val="008E3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B3358"/>
    <w:rPr>
      <w:sz w:val="16"/>
      <w:szCs w:val="16"/>
    </w:rPr>
  </w:style>
  <w:style w:type="paragraph" w:styleId="Commentaire">
    <w:name w:val="annotation text"/>
    <w:basedOn w:val="Normal"/>
    <w:link w:val="CommentaireCar"/>
    <w:uiPriority w:val="99"/>
    <w:semiHidden/>
    <w:unhideWhenUsed/>
    <w:rsid w:val="00CB3358"/>
    <w:pPr>
      <w:spacing w:line="240" w:lineRule="auto"/>
    </w:pPr>
    <w:rPr>
      <w:sz w:val="20"/>
      <w:szCs w:val="20"/>
    </w:rPr>
  </w:style>
  <w:style w:type="character" w:customStyle="1" w:styleId="CommentaireCar">
    <w:name w:val="Commentaire Car"/>
    <w:basedOn w:val="Policepardfaut"/>
    <w:link w:val="Commentaire"/>
    <w:uiPriority w:val="99"/>
    <w:semiHidden/>
    <w:rsid w:val="00CB3358"/>
    <w:rPr>
      <w:rFonts w:ascii="Arial" w:hAnsi="Arial"/>
      <w:lang w:eastAsia="ar-SA"/>
    </w:rPr>
  </w:style>
  <w:style w:type="paragraph" w:styleId="Objetducommentaire">
    <w:name w:val="annotation subject"/>
    <w:basedOn w:val="Commentaire"/>
    <w:next w:val="Commentaire"/>
    <w:link w:val="ObjetducommentaireCar"/>
    <w:uiPriority w:val="99"/>
    <w:semiHidden/>
    <w:unhideWhenUsed/>
    <w:rsid w:val="00CB3358"/>
    <w:rPr>
      <w:b/>
      <w:bCs/>
    </w:rPr>
  </w:style>
  <w:style w:type="character" w:customStyle="1" w:styleId="ObjetducommentaireCar">
    <w:name w:val="Objet du commentaire Car"/>
    <w:basedOn w:val="CommentaireCar"/>
    <w:link w:val="Objetducommentaire"/>
    <w:uiPriority w:val="99"/>
    <w:semiHidden/>
    <w:rsid w:val="00CB3358"/>
    <w:rPr>
      <w:rFonts w:ascii="Arial" w:hAnsi="Arial"/>
      <w:b/>
      <w:bCs/>
      <w:lang w:eastAsia="ar-SA"/>
    </w:rPr>
  </w:style>
  <w:style w:type="character" w:styleId="Mentionnonrsolue">
    <w:name w:val="Unresolved Mention"/>
    <w:basedOn w:val="Policepardfaut"/>
    <w:uiPriority w:val="99"/>
    <w:semiHidden/>
    <w:unhideWhenUsed/>
    <w:rsid w:val="002D7196"/>
    <w:rPr>
      <w:color w:val="605E5C"/>
      <w:shd w:val="clear" w:color="auto" w:fill="E1DFDD"/>
    </w:rPr>
  </w:style>
  <w:style w:type="character" w:customStyle="1" w:styleId="markedcontent">
    <w:name w:val="markedcontent"/>
    <w:basedOn w:val="Policepardfaut"/>
    <w:rsid w:val="008D5FFA"/>
  </w:style>
  <w:style w:type="character" w:customStyle="1" w:styleId="mot">
    <w:name w:val="mot"/>
    <w:basedOn w:val="Policepardfaut"/>
    <w:rsid w:val="00FF7ED5"/>
  </w:style>
  <w:style w:type="character" w:customStyle="1" w:styleId="Titre2Car">
    <w:name w:val="Titre 2 Car"/>
    <w:basedOn w:val="Policepardfaut"/>
    <w:link w:val="Titre2"/>
    <w:rsid w:val="00173158"/>
    <w:rPr>
      <w:rFonts w:ascii="Arial" w:hAnsi="Arial"/>
      <w:b/>
      <w:bCs/>
      <w:smallCaps/>
      <w:color w:val="839BCD"/>
      <w:spacing w:val="4"/>
      <w:sz w:val="22"/>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81352">
      <w:bodyDiv w:val="1"/>
      <w:marLeft w:val="0"/>
      <w:marRight w:val="0"/>
      <w:marTop w:val="0"/>
      <w:marBottom w:val="0"/>
      <w:divBdr>
        <w:top w:val="none" w:sz="0" w:space="0" w:color="auto"/>
        <w:left w:val="none" w:sz="0" w:space="0" w:color="auto"/>
        <w:bottom w:val="none" w:sz="0" w:space="0" w:color="auto"/>
        <w:right w:val="none" w:sz="0" w:space="0" w:color="auto"/>
      </w:divBdr>
      <w:divsChild>
        <w:div w:id="1249460205">
          <w:marLeft w:val="0"/>
          <w:marRight w:val="0"/>
          <w:marTop w:val="0"/>
          <w:marBottom w:val="0"/>
          <w:divBdr>
            <w:top w:val="none" w:sz="0" w:space="0" w:color="auto"/>
            <w:left w:val="none" w:sz="0" w:space="0" w:color="auto"/>
            <w:bottom w:val="none" w:sz="0" w:space="0" w:color="auto"/>
            <w:right w:val="none" w:sz="0" w:space="0" w:color="auto"/>
          </w:divBdr>
          <w:divsChild>
            <w:div w:id="5488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17052">
      <w:bodyDiv w:val="1"/>
      <w:marLeft w:val="0"/>
      <w:marRight w:val="0"/>
      <w:marTop w:val="0"/>
      <w:marBottom w:val="0"/>
      <w:divBdr>
        <w:top w:val="none" w:sz="0" w:space="0" w:color="auto"/>
        <w:left w:val="none" w:sz="0" w:space="0" w:color="auto"/>
        <w:bottom w:val="none" w:sz="0" w:space="0" w:color="auto"/>
        <w:right w:val="none" w:sz="0" w:space="0" w:color="auto"/>
      </w:divBdr>
      <w:divsChild>
        <w:div w:id="1514563381">
          <w:marLeft w:val="0"/>
          <w:marRight w:val="0"/>
          <w:marTop w:val="0"/>
          <w:marBottom w:val="0"/>
          <w:divBdr>
            <w:top w:val="none" w:sz="0" w:space="0" w:color="auto"/>
            <w:left w:val="none" w:sz="0" w:space="0" w:color="auto"/>
            <w:bottom w:val="none" w:sz="0" w:space="0" w:color="auto"/>
            <w:right w:val="none" w:sz="0" w:space="0" w:color="auto"/>
          </w:divBdr>
          <w:divsChild>
            <w:div w:id="8176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3537">
      <w:bodyDiv w:val="1"/>
      <w:marLeft w:val="0"/>
      <w:marRight w:val="0"/>
      <w:marTop w:val="0"/>
      <w:marBottom w:val="0"/>
      <w:divBdr>
        <w:top w:val="none" w:sz="0" w:space="0" w:color="auto"/>
        <w:left w:val="none" w:sz="0" w:space="0" w:color="auto"/>
        <w:bottom w:val="none" w:sz="0" w:space="0" w:color="auto"/>
        <w:right w:val="none" w:sz="0" w:space="0" w:color="auto"/>
      </w:divBdr>
      <w:divsChild>
        <w:div w:id="276716911">
          <w:marLeft w:val="0"/>
          <w:marRight w:val="0"/>
          <w:marTop w:val="0"/>
          <w:marBottom w:val="0"/>
          <w:divBdr>
            <w:top w:val="none" w:sz="0" w:space="0" w:color="auto"/>
            <w:left w:val="none" w:sz="0" w:space="0" w:color="auto"/>
            <w:bottom w:val="none" w:sz="0" w:space="0" w:color="auto"/>
            <w:right w:val="none" w:sz="0" w:space="0" w:color="auto"/>
          </w:divBdr>
          <w:divsChild>
            <w:div w:id="2130927338">
              <w:marLeft w:val="0"/>
              <w:marRight w:val="0"/>
              <w:marTop w:val="0"/>
              <w:marBottom w:val="0"/>
              <w:divBdr>
                <w:top w:val="none" w:sz="0" w:space="0" w:color="auto"/>
                <w:left w:val="none" w:sz="0" w:space="0" w:color="auto"/>
                <w:bottom w:val="none" w:sz="0" w:space="0" w:color="auto"/>
                <w:right w:val="none" w:sz="0" w:space="0" w:color="auto"/>
              </w:divBdr>
            </w:div>
            <w:div w:id="12604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9069">
      <w:bodyDiv w:val="1"/>
      <w:marLeft w:val="0"/>
      <w:marRight w:val="0"/>
      <w:marTop w:val="0"/>
      <w:marBottom w:val="0"/>
      <w:divBdr>
        <w:top w:val="none" w:sz="0" w:space="0" w:color="auto"/>
        <w:left w:val="none" w:sz="0" w:space="0" w:color="auto"/>
        <w:bottom w:val="none" w:sz="0" w:space="0" w:color="auto"/>
        <w:right w:val="none" w:sz="0" w:space="0" w:color="auto"/>
      </w:divBdr>
    </w:div>
    <w:div w:id="289213087">
      <w:bodyDiv w:val="1"/>
      <w:marLeft w:val="0"/>
      <w:marRight w:val="0"/>
      <w:marTop w:val="0"/>
      <w:marBottom w:val="0"/>
      <w:divBdr>
        <w:top w:val="none" w:sz="0" w:space="0" w:color="auto"/>
        <w:left w:val="none" w:sz="0" w:space="0" w:color="auto"/>
        <w:bottom w:val="none" w:sz="0" w:space="0" w:color="auto"/>
        <w:right w:val="none" w:sz="0" w:space="0" w:color="auto"/>
      </w:divBdr>
      <w:divsChild>
        <w:div w:id="472723820">
          <w:marLeft w:val="0"/>
          <w:marRight w:val="0"/>
          <w:marTop w:val="0"/>
          <w:marBottom w:val="0"/>
          <w:divBdr>
            <w:top w:val="none" w:sz="0" w:space="0" w:color="auto"/>
            <w:left w:val="none" w:sz="0" w:space="0" w:color="auto"/>
            <w:bottom w:val="none" w:sz="0" w:space="0" w:color="auto"/>
            <w:right w:val="none" w:sz="0" w:space="0" w:color="auto"/>
          </w:divBdr>
          <w:divsChild>
            <w:div w:id="17036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4850">
      <w:bodyDiv w:val="1"/>
      <w:marLeft w:val="0"/>
      <w:marRight w:val="0"/>
      <w:marTop w:val="0"/>
      <w:marBottom w:val="0"/>
      <w:divBdr>
        <w:top w:val="none" w:sz="0" w:space="0" w:color="auto"/>
        <w:left w:val="none" w:sz="0" w:space="0" w:color="auto"/>
        <w:bottom w:val="none" w:sz="0" w:space="0" w:color="auto"/>
        <w:right w:val="none" w:sz="0" w:space="0" w:color="auto"/>
      </w:divBdr>
      <w:divsChild>
        <w:div w:id="2034768601">
          <w:marLeft w:val="0"/>
          <w:marRight w:val="0"/>
          <w:marTop w:val="0"/>
          <w:marBottom w:val="0"/>
          <w:divBdr>
            <w:top w:val="none" w:sz="0" w:space="0" w:color="auto"/>
            <w:left w:val="none" w:sz="0" w:space="0" w:color="auto"/>
            <w:bottom w:val="none" w:sz="0" w:space="0" w:color="auto"/>
            <w:right w:val="none" w:sz="0" w:space="0" w:color="auto"/>
          </w:divBdr>
          <w:divsChild>
            <w:div w:id="1940915310">
              <w:marLeft w:val="0"/>
              <w:marRight w:val="0"/>
              <w:marTop w:val="0"/>
              <w:marBottom w:val="0"/>
              <w:divBdr>
                <w:top w:val="none" w:sz="0" w:space="0" w:color="auto"/>
                <w:left w:val="none" w:sz="0" w:space="0" w:color="auto"/>
                <w:bottom w:val="none" w:sz="0" w:space="0" w:color="auto"/>
                <w:right w:val="none" w:sz="0" w:space="0" w:color="auto"/>
              </w:divBdr>
            </w:div>
            <w:div w:id="34085054">
              <w:marLeft w:val="0"/>
              <w:marRight w:val="0"/>
              <w:marTop w:val="0"/>
              <w:marBottom w:val="0"/>
              <w:divBdr>
                <w:top w:val="none" w:sz="0" w:space="0" w:color="auto"/>
                <w:left w:val="none" w:sz="0" w:space="0" w:color="auto"/>
                <w:bottom w:val="none" w:sz="0" w:space="0" w:color="auto"/>
                <w:right w:val="none" w:sz="0" w:space="0" w:color="auto"/>
              </w:divBdr>
            </w:div>
            <w:div w:id="1225407825">
              <w:marLeft w:val="0"/>
              <w:marRight w:val="0"/>
              <w:marTop w:val="0"/>
              <w:marBottom w:val="0"/>
              <w:divBdr>
                <w:top w:val="none" w:sz="0" w:space="0" w:color="auto"/>
                <w:left w:val="none" w:sz="0" w:space="0" w:color="auto"/>
                <w:bottom w:val="none" w:sz="0" w:space="0" w:color="auto"/>
                <w:right w:val="none" w:sz="0" w:space="0" w:color="auto"/>
              </w:divBdr>
            </w:div>
            <w:div w:id="1876195715">
              <w:marLeft w:val="0"/>
              <w:marRight w:val="0"/>
              <w:marTop w:val="0"/>
              <w:marBottom w:val="0"/>
              <w:divBdr>
                <w:top w:val="none" w:sz="0" w:space="0" w:color="auto"/>
                <w:left w:val="none" w:sz="0" w:space="0" w:color="auto"/>
                <w:bottom w:val="none" w:sz="0" w:space="0" w:color="auto"/>
                <w:right w:val="none" w:sz="0" w:space="0" w:color="auto"/>
              </w:divBdr>
            </w:div>
            <w:div w:id="1405836509">
              <w:marLeft w:val="0"/>
              <w:marRight w:val="0"/>
              <w:marTop w:val="0"/>
              <w:marBottom w:val="0"/>
              <w:divBdr>
                <w:top w:val="none" w:sz="0" w:space="0" w:color="auto"/>
                <w:left w:val="none" w:sz="0" w:space="0" w:color="auto"/>
                <w:bottom w:val="none" w:sz="0" w:space="0" w:color="auto"/>
                <w:right w:val="none" w:sz="0" w:space="0" w:color="auto"/>
              </w:divBdr>
            </w:div>
            <w:div w:id="863521801">
              <w:marLeft w:val="0"/>
              <w:marRight w:val="0"/>
              <w:marTop w:val="0"/>
              <w:marBottom w:val="0"/>
              <w:divBdr>
                <w:top w:val="none" w:sz="0" w:space="0" w:color="auto"/>
                <w:left w:val="none" w:sz="0" w:space="0" w:color="auto"/>
                <w:bottom w:val="none" w:sz="0" w:space="0" w:color="auto"/>
                <w:right w:val="none" w:sz="0" w:space="0" w:color="auto"/>
              </w:divBdr>
            </w:div>
            <w:div w:id="434445942">
              <w:marLeft w:val="0"/>
              <w:marRight w:val="0"/>
              <w:marTop w:val="0"/>
              <w:marBottom w:val="0"/>
              <w:divBdr>
                <w:top w:val="none" w:sz="0" w:space="0" w:color="auto"/>
                <w:left w:val="none" w:sz="0" w:space="0" w:color="auto"/>
                <w:bottom w:val="none" w:sz="0" w:space="0" w:color="auto"/>
                <w:right w:val="none" w:sz="0" w:space="0" w:color="auto"/>
              </w:divBdr>
            </w:div>
            <w:div w:id="8095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6284">
      <w:bodyDiv w:val="1"/>
      <w:marLeft w:val="0"/>
      <w:marRight w:val="0"/>
      <w:marTop w:val="0"/>
      <w:marBottom w:val="0"/>
      <w:divBdr>
        <w:top w:val="none" w:sz="0" w:space="0" w:color="auto"/>
        <w:left w:val="none" w:sz="0" w:space="0" w:color="auto"/>
        <w:bottom w:val="none" w:sz="0" w:space="0" w:color="auto"/>
        <w:right w:val="none" w:sz="0" w:space="0" w:color="auto"/>
      </w:divBdr>
      <w:divsChild>
        <w:div w:id="269705216">
          <w:marLeft w:val="0"/>
          <w:marRight w:val="0"/>
          <w:marTop w:val="0"/>
          <w:marBottom w:val="0"/>
          <w:divBdr>
            <w:top w:val="none" w:sz="0" w:space="0" w:color="auto"/>
            <w:left w:val="none" w:sz="0" w:space="0" w:color="auto"/>
            <w:bottom w:val="none" w:sz="0" w:space="0" w:color="auto"/>
            <w:right w:val="none" w:sz="0" w:space="0" w:color="auto"/>
          </w:divBdr>
          <w:divsChild>
            <w:div w:id="18906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5935">
      <w:bodyDiv w:val="1"/>
      <w:marLeft w:val="0"/>
      <w:marRight w:val="0"/>
      <w:marTop w:val="0"/>
      <w:marBottom w:val="0"/>
      <w:divBdr>
        <w:top w:val="none" w:sz="0" w:space="0" w:color="auto"/>
        <w:left w:val="none" w:sz="0" w:space="0" w:color="auto"/>
        <w:bottom w:val="none" w:sz="0" w:space="0" w:color="auto"/>
        <w:right w:val="none" w:sz="0" w:space="0" w:color="auto"/>
      </w:divBdr>
    </w:div>
    <w:div w:id="496573150">
      <w:bodyDiv w:val="1"/>
      <w:marLeft w:val="0"/>
      <w:marRight w:val="0"/>
      <w:marTop w:val="0"/>
      <w:marBottom w:val="0"/>
      <w:divBdr>
        <w:top w:val="none" w:sz="0" w:space="0" w:color="auto"/>
        <w:left w:val="none" w:sz="0" w:space="0" w:color="auto"/>
        <w:bottom w:val="none" w:sz="0" w:space="0" w:color="auto"/>
        <w:right w:val="none" w:sz="0" w:space="0" w:color="auto"/>
      </w:divBdr>
    </w:div>
    <w:div w:id="615330994">
      <w:bodyDiv w:val="1"/>
      <w:marLeft w:val="0"/>
      <w:marRight w:val="0"/>
      <w:marTop w:val="0"/>
      <w:marBottom w:val="0"/>
      <w:divBdr>
        <w:top w:val="none" w:sz="0" w:space="0" w:color="auto"/>
        <w:left w:val="none" w:sz="0" w:space="0" w:color="auto"/>
        <w:bottom w:val="none" w:sz="0" w:space="0" w:color="auto"/>
        <w:right w:val="none" w:sz="0" w:space="0" w:color="auto"/>
      </w:divBdr>
      <w:divsChild>
        <w:div w:id="1169249040">
          <w:marLeft w:val="0"/>
          <w:marRight w:val="0"/>
          <w:marTop w:val="0"/>
          <w:marBottom w:val="0"/>
          <w:divBdr>
            <w:top w:val="none" w:sz="0" w:space="0" w:color="auto"/>
            <w:left w:val="none" w:sz="0" w:space="0" w:color="auto"/>
            <w:bottom w:val="none" w:sz="0" w:space="0" w:color="auto"/>
            <w:right w:val="none" w:sz="0" w:space="0" w:color="auto"/>
          </w:divBdr>
          <w:divsChild>
            <w:div w:id="10655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7940">
      <w:bodyDiv w:val="1"/>
      <w:marLeft w:val="0"/>
      <w:marRight w:val="0"/>
      <w:marTop w:val="0"/>
      <w:marBottom w:val="0"/>
      <w:divBdr>
        <w:top w:val="none" w:sz="0" w:space="0" w:color="auto"/>
        <w:left w:val="none" w:sz="0" w:space="0" w:color="auto"/>
        <w:bottom w:val="none" w:sz="0" w:space="0" w:color="auto"/>
        <w:right w:val="none" w:sz="0" w:space="0" w:color="auto"/>
      </w:divBdr>
      <w:divsChild>
        <w:div w:id="643894754">
          <w:marLeft w:val="0"/>
          <w:marRight w:val="0"/>
          <w:marTop w:val="0"/>
          <w:marBottom w:val="0"/>
          <w:divBdr>
            <w:top w:val="none" w:sz="0" w:space="0" w:color="auto"/>
            <w:left w:val="none" w:sz="0" w:space="0" w:color="auto"/>
            <w:bottom w:val="none" w:sz="0" w:space="0" w:color="auto"/>
            <w:right w:val="none" w:sz="0" w:space="0" w:color="auto"/>
          </w:divBdr>
          <w:divsChild>
            <w:div w:id="3527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4588">
      <w:bodyDiv w:val="1"/>
      <w:marLeft w:val="0"/>
      <w:marRight w:val="0"/>
      <w:marTop w:val="0"/>
      <w:marBottom w:val="0"/>
      <w:divBdr>
        <w:top w:val="none" w:sz="0" w:space="0" w:color="auto"/>
        <w:left w:val="none" w:sz="0" w:space="0" w:color="auto"/>
        <w:bottom w:val="none" w:sz="0" w:space="0" w:color="auto"/>
        <w:right w:val="none" w:sz="0" w:space="0" w:color="auto"/>
      </w:divBdr>
      <w:divsChild>
        <w:div w:id="2040810199">
          <w:marLeft w:val="0"/>
          <w:marRight w:val="0"/>
          <w:marTop w:val="0"/>
          <w:marBottom w:val="0"/>
          <w:divBdr>
            <w:top w:val="none" w:sz="0" w:space="0" w:color="auto"/>
            <w:left w:val="none" w:sz="0" w:space="0" w:color="auto"/>
            <w:bottom w:val="none" w:sz="0" w:space="0" w:color="auto"/>
            <w:right w:val="none" w:sz="0" w:space="0" w:color="auto"/>
          </w:divBdr>
          <w:divsChild>
            <w:div w:id="206458733">
              <w:marLeft w:val="0"/>
              <w:marRight w:val="0"/>
              <w:marTop w:val="0"/>
              <w:marBottom w:val="0"/>
              <w:divBdr>
                <w:top w:val="none" w:sz="0" w:space="0" w:color="auto"/>
                <w:left w:val="none" w:sz="0" w:space="0" w:color="auto"/>
                <w:bottom w:val="none" w:sz="0" w:space="0" w:color="auto"/>
                <w:right w:val="none" w:sz="0" w:space="0" w:color="auto"/>
              </w:divBdr>
            </w:div>
            <w:div w:id="595600319">
              <w:marLeft w:val="0"/>
              <w:marRight w:val="0"/>
              <w:marTop w:val="0"/>
              <w:marBottom w:val="0"/>
              <w:divBdr>
                <w:top w:val="none" w:sz="0" w:space="0" w:color="auto"/>
                <w:left w:val="none" w:sz="0" w:space="0" w:color="auto"/>
                <w:bottom w:val="none" w:sz="0" w:space="0" w:color="auto"/>
                <w:right w:val="none" w:sz="0" w:space="0" w:color="auto"/>
              </w:divBdr>
            </w:div>
            <w:div w:id="1898121630">
              <w:marLeft w:val="0"/>
              <w:marRight w:val="0"/>
              <w:marTop w:val="0"/>
              <w:marBottom w:val="0"/>
              <w:divBdr>
                <w:top w:val="none" w:sz="0" w:space="0" w:color="auto"/>
                <w:left w:val="none" w:sz="0" w:space="0" w:color="auto"/>
                <w:bottom w:val="none" w:sz="0" w:space="0" w:color="auto"/>
                <w:right w:val="none" w:sz="0" w:space="0" w:color="auto"/>
              </w:divBdr>
            </w:div>
            <w:div w:id="2716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8274">
      <w:bodyDiv w:val="1"/>
      <w:marLeft w:val="0"/>
      <w:marRight w:val="0"/>
      <w:marTop w:val="0"/>
      <w:marBottom w:val="0"/>
      <w:divBdr>
        <w:top w:val="none" w:sz="0" w:space="0" w:color="auto"/>
        <w:left w:val="none" w:sz="0" w:space="0" w:color="auto"/>
        <w:bottom w:val="none" w:sz="0" w:space="0" w:color="auto"/>
        <w:right w:val="none" w:sz="0" w:space="0" w:color="auto"/>
      </w:divBdr>
    </w:div>
    <w:div w:id="815535630">
      <w:bodyDiv w:val="1"/>
      <w:marLeft w:val="0"/>
      <w:marRight w:val="0"/>
      <w:marTop w:val="0"/>
      <w:marBottom w:val="0"/>
      <w:divBdr>
        <w:top w:val="none" w:sz="0" w:space="0" w:color="auto"/>
        <w:left w:val="none" w:sz="0" w:space="0" w:color="auto"/>
        <w:bottom w:val="none" w:sz="0" w:space="0" w:color="auto"/>
        <w:right w:val="none" w:sz="0" w:space="0" w:color="auto"/>
      </w:divBdr>
    </w:div>
    <w:div w:id="839391976">
      <w:bodyDiv w:val="1"/>
      <w:marLeft w:val="0"/>
      <w:marRight w:val="0"/>
      <w:marTop w:val="0"/>
      <w:marBottom w:val="0"/>
      <w:divBdr>
        <w:top w:val="none" w:sz="0" w:space="0" w:color="auto"/>
        <w:left w:val="none" w:sz="0" w:space="0" w:color="auto"/>
        <w:bottom w:val="none" w:sz="0" w:space="0" w:color="auto"/>
        <w:right w:val="none" w:sz="0" w:space="0" w:color="auto"/>
      </w:divBdr>
      <w:divsChild>
        <w:div w:id="786196035">
          <w:marLeft w:val="0"/>
          <w:marRight w:val="0"/>
          <w:marTop w:val="0"/>
          <w:marBottom w:val="0"/>
          <w:divBdr>
            <w:top w:val="none" w:sz="0" w:space="0" w:color="auto"/>
            <w:left w:val="none" w:sz="0" w:space="0" w:color="auto"/>
            <w:bottom w:val="none" w:sz="0" w:space="0" w:color="auto"/>
            <w:right w:val="none" w:sz="0" w:space="0" w:color="auto"/>
          </w:divBdr>
          <w:divsChild>
            <w:div w:id="16283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3802">
      <w:bodyDiv w:val="1"/>
      <w:marLeft w:val="0"/>
      <w:marRight w:val="0"/>
      <w:marTop w:val="0"/>
      <w:marBottom w:val="0"/>
      <w:divBdr>
        <w:top w:val="none" w:sz="0" w:space="0" w:color="auto"/>
        <w:left w:val="none" w:sz="0" w:space="0" w:color="auto"/>
        <w:bottom w:val="none" w:sz="0" w:space="0" w:color="auto"/>
        <w:right w:val="none" w:sz="0" w:space="0" w:color="auto"/>
      </w:divBdr>
      <w:divsChild>
        <w:div w:id="1676607879">
          <w:marLeft w:val="0"/>
          <w:marRight w:val="0"/>
          <w:marTop w:val="0"/>
          <w:marBottom w:val="0"/>
          <w:divBdr>
            <w:top w:val="none" w:sz="0" w:space="0" w:color="auto"/>
            <w:left w:val="none" w:sz="0" w:space="0" w:color="auto"/>
            <w:bottom w:val="none" w:sz="0" w:space="0" w:color="auto"/>
            <w:right w:val="none" w:sz="0" w:space="0" w:color="auto"/>
          </w:divBdr>
          <w:divsChild>
            <w:div w:id="6708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5623">
      <w:bodyDiv w:val="1"/>
      <w:marLeft w:val="0"/>
      <w:marRight w:val="0"/>
      <w:marTop w:val="0"/>
      <w:marBottom w:val="0"/>
      <w:divBdr>
        <w:top w:val="none" w:sz="0" w:space="0" w:color="auto"/>
        <w:left w:val="none" w:sz="0" w:space="0" w:color="auto"/>
        <w:bottom w:val="none" w:sz="0" w:space="0" w:color="auto"/>
        <w:right w:val="none" w:sz="0" w:space="0" w:color="auto"/>
      </w:divBdr>
      <w:divsChild>
        <w:div w:id="687752385">
          <w:marLeft w:val="0"/>
          <w:marRight w:val="0"/>
          <w:marTop w:val="0"/>
          <w:marBottom w:val="0"/>
          <w:divBdr>
            <w:top w:val="none" w:sz="0" w:space="0" w:color="auto"/>
            <w:left w:val="none" w:sz="0" w:space="0" w:color="auto"/>
            <w:bottom w:val="none" w:sz="0" w:space="0" w:color="auto"/>
            <w:right w:val="none" w:sz="0" w:space="0" w:color="auto"/>
          </w:divBdr>
          <w:divsChild>
            <w:div w:id="565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8497">
      <w:bodyDiv w:val="1"/>
      <w:marLeft w:val="0"/>
      <w:marRight w:val="0"/>
      <w:marTop w:val="0"/>
      <w:marBottom w:val="0"/>
      <w:divBdr>
        <w:top w:val="none" w:sz="0" w:space="0" w:color="auto"/>
        <w:left w:val="none" w:sz="0" w:space="0" w:color="auto"/>
        <w:bottom w:val="none" w:sz="0" w:space="0" w:color="auto"/>
        <w:right w:val="none" w:sz="0" w:space="0" w:color="auto"/>
      </w:divBdr>
      <w:divsChild>
        <w:div w:id="1279026742">
          <w:marLeft w:val="0"/>
          <w:marRight w:val="0"/>
          <w:marTop w:val="0"/>
          <w:marBottom w:val="0"/>
          <w:divBdr>
            <w:top w:val="none" w:sz="0" w:space="0" w:color="auto"/>
            <w:left w:val="none" w:sz="0" w:space="0" w:color="auto"/>
            <w:bottom w:val="none" w:sz="0" w:space="0" w:color="auto"/>
            <w:right w:val="none" w:sz="0" w:space="0" w:color="auto"/>
          </w:divBdr>
          <w:divsChild>
            <w:div w:id="13608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4489">
      <w:bodyDiv w:val="1"/>
      <w:marLeft w:val="0"/>
      <w:marRight w:val="0"/>
      <w:marTop w:val="0"/>
      <w:marBottom w:val="0"/>
      <w:divBdr>
        <w:top w:val="none" w:sz="0" w:space="0" w:color="auto"/>
        <w:left w:val="none" w:sz="0" w:space="0" w:color="auto"/>
        <w:bottom w:val="none" w:sz="0" w:space="0" w:color="auto"/>
        <w:right w:val="none" w:sz="0" w:space="0" w:color="auto"/>
      </w:divBdr>
      <w:divsChild>
        <w:div w:id="349260800">
          <w:marLeft w:val="0"/>
          <w:marRight w:val="0"/>
          <w:marTop w:val="0"/>
          <w:marBottom w:val="0"/>
          <w:divBdr>
            <w:top w:val="none" w:sz="0" w:space="0" w:color="auto"/>
            <w:left w:val="none" w:sz="0" w:space="0" w:color="auto"/>
            <w:bottom w:val="none" w:sz="0" w:space="0" w:color="auto"/>
            <w:right w:val="none" w:sz="0" w:space="0" w:color="auto"/>
          </w:divBdr>
          <w:divsChild>
            <w:div w:id="464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3436">
      <w:bodyDiv w:val="1"/>
      <w:marLeft w:val="0"/>
      <w:marRight w:val="0"/>
      <w:marTop w:val="0"/>
      <w:marBottom w:val="0"/>
      <w:divBdr>
        <w:top w:val="none" w:sz="0" w:space="0" w:color="auto"/>
        <w:left w:val="none" w:sz="0" w:space="0" w:color="auto"/>
        <w:bottom w:val="none" w:sz="0" w:space="0" w:color="auto"/>
        <w:right w:val="none" w:sz="0" w:space="0" w:color="auto"/>
      </w:divBdr>
    </w:div>
    <w:div w:id="1235431573">
      <w:bodyDiv w:val="1"/>
      <w:marLeft w:val="0"/>
      <w:marRight w:val="0"/>
      <w:marTop w:val="0"/>
      <w:marBottom w:val="0"/>
      <w:divBdr>
        <w:top w:val="none" w:sz="0" w:space="0" w:color="auto"/>
        <w:left w:val="none" w:sz="0" w:space="0" w:color="auto"/>
        <w:bottom w:val="none" w:sz="0" w:space="0" w:color="auto"/>
        <w:right w:val="none" w:sz="0" w:space="0" w:color="auto"/>
      </w:divBdr>
      <w:divsChild>
        <w:div w:id="976378027">
          <w:marLeft w:val="0"/>
          <w:marRight w:val="0"/>
          <w:marTop w:val="0"/>
          <w:marBottom w:val="0"/>
          <w:divBdr>
            <w:top w:val="none" w:sz="0" w:space="0" w:color="auto"/>
            <w:left w:val="none" w:sz="0" w:space="0" w:color="auto"/>
            <w:bottom w:val="none" w:sz="0" w:space="0" w:color="auto"/>
            <w:right w:val="none" w:sz="0" w:space="0" w:color="auto"/>
          </w:divBdr>
          <w:divsChild>
            <w:div w:id="1935937706">
              <w:marLeft w:val="0"/>
              <w:marRight w:val="0"/>
              <w:marTop w:val="0"/>
              <w:marBottom w:val="0"/>
              <w:divBdr>
                <w:top w:val="none" w:sz="0" w:space="0" w:color="auto"/>
                <w:left w:val="none" w:sz="0" w:space="0" w:color="auto"/>
                <w:bottom w:val="none" w:sz="0" w:space="0" w:color="auto"/>
                <w:right w:val="none" w:sz="0" w:space="0" w:color="auto"/>
              </w:divBdr>
            </w:div>
            <w:div w:id="1417239866">
              <w:marLeft w:val="0"/>
              <w:marRight w:val="0"/>
              <w:marTop w:val="0"/>
              <w:marBottom w:val="0"/>
              <w:divBdr>
                <w:top w:val="none" w:sz="0" w:space="0" w:color="auto"/>
                <w:left w:val="none" w:sz="0" w:space="0" w:color="auto"/>
                <w:bottom w:val="none" w:sz="0" w:space="0" w:color="auto"/>
                <w:right w:val="none" w:sz="0" w:space="0" w:color="auto"/>
              </w:divBdr>
            </w:div>
            <w:div w:id="6475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5315">
      <w:bodyDiv w:val="1"/>
      <w:marLeft w:val="0"/>
      <w:marRight w:val="0"/>
      <w:marTop w:val="0"/>
      <w:marBottom w:val="0"/>
      <w:divBdr>
        <w:top w:val="none" w:sz="0" w:space="0" w:color="auto"/>
        <w:left w:val="none" w:sz="0" w:space="0" w:color="auto"/>
        <w:bottom w:val="none" w:sz="0" w:space="0" w:color="auto"/>
        <w:right w:val="none" w:sz="0" w:space="0" w:color="auto"/>
      </w:divBdr>
      <w:divsChild>
        <w:div w:id="1862475557">
          <w:marLeft w:val="0"/>
          <w:marRight w:val="0"/>
          <w:marTop w:val="0"/>
          <w:marBottom w:val="0"/>
          <w:divBdr>
            <w:top w:val="none" w:sz="0" w:space="0" w:color="auto"/>
            <w:left w:val="none" w:sz="0" w:space="0" w:color="auto"/>
            <w:bottom w:val="none" w:sz="0" w:space="0" w:color="auto"/>
            <w:right w:val="none" w:sz="0" w:space="0" w:color="auto"/>
          </w:divBdr>
        </w:div>
      </w:divsChild>
    </w:div>
    <w:div w:id="1330401125">
      <w:bodyDiv w:val="1"/>
      <w:marLeft w:val="0"/>
      <w:marRight w:val="0"/>
      <w:marTop w:val="0"/>
      <w:marBottom w:val="0"/>
      <w:divBdr>
        <w:top w:val="none" w:sz="0" w:space="0" w:color="auto"/>
        <w:left w:val="none" w:sz="0" w:space="0" w:color="auto"/>
        <w:bottom w:val="none" w:sz="0" w:space="0" w:color="auto"/>
        <w:right w:val="none" w:sz="0" w:space="0" w:color="auto"/>
      </w:divBdr>
      <w:divsChild>
        <w:div w:id="1020857577">
          <w:marLeft w:val="0"/>
          <w:marRight w:val="0"/>
          <w:marTop w:val="0"/>
          <w:marBottom w:val="0"/>
          <w:divBdr>
            <w:top w:val="none" w:sz="0" w:space="0" w:color="auto"/>
            <w:left w:val="none" w:sz="0" w:space="0" w:color="auto"/>
            <w:bottom w:val="none" w:sz="0" w:space="0" w:color="auto"/>
            <w:right w:val="none" w:sz="0" w:space="0" w:color="auto"/>
          </w:divBdr>
          <w:divsChild>
            <w:div w:id="374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4512">
      <w:bodyDiv w:val="1"/>
      <w:marLeft w:val="0"/>
      <w:marRight w:val="0"/>
      <w:marTop w:val="0"/>
      <w:marBottom w:val="0"/>
      <w:divBdr>
        <w:top w:val="none" w:sz="0" w:space="0" w:color="auto"/>
        <w:left w:val="none" w:sz="0" w:space="0" w:color="auto"/>
        <w:bottom w:val="none" w:sz="0" w:space="0" w:color="auto"/>
        <w:right w:val="none" w:sz="0" w:space="0" w:color="auto"/>
      </w:divBdr>
    </w:div>
    <w:div w:id="1347831870">
      <w:bodyDiv w:val="1"/>
      <w:marLeft w:val="0"/>
      <w:marRight w:val="0"/>
      <w:marTop w:val="0"/>
      <w:marBottom w:val="0"/>
      <w:divBdr>
        <w:top w:val="none" w:sz="0" w:space="0" w:color="auto"/>
        <w:left w:val="none" w:sz="0" w:space="0" w:color="auto"/>
        <w:bottom w:val="none" w:sz="0" w:space="0" w:color="auto"/>
        <w:right w:val="none" w:sz="0" w:space="0" w:color="auto"/>
      </w:divBdr>
      <w:divsChild>
        <w:div w:id="188154168">
          <w:marLeft w:val="0"/>
          <w:marRight w:val="0"/>
          <w:marTop w:val="0"/>
          <w:marBottom w:val="0"/>
          <w:divBdr>
            <w:top w:val="none" w:sz="0" w:space="0" w:color="auto"/>
            <w:left w:val="none" w:sz="0" w:space="0" w:color="auto"/>
            <w:bottom w:val="none" w:sz="0" w:space="0" w:color="auto"/>
            <w:right w:val="none" w:sz="0" w:space="0" w:color="auto"/>
          </w:divBdr>
          <w:divsChild>
            <w:div w:id="13720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2129">
      <w:bodyDiv w:val="1"/>
      <w:marLeft w:val="0"/>
      <w:marRight w:val="0"/>
      <w:marTop w:val="0"/>
      <w:marBottom w:val="0"/>
      <w:divBdr>
        <w:top w:val="none" w:sz="0" w:space="0" w:color="auto"/>
        <w:left w:val="none" w:sz="0" w:space="0" w:color="auto"/>
        <w:bottom w:val="none" w:sz="0" w:space="0" w:color="auto"/>
        <w:right w:val="none" w:sz="0" w:space="0" w:color="auto"/>
      </w:divBdr>
    </w:div>
    <w:div w:id="1368795419">
      <w:bodyDiv w:val="1"/>
      <w:marLeft w:val="0"/>
      <w:marRight w:val="0"/>
      <w:marTop w:val="0"/>
      <w:marBottom w:val="0"/>
      <w:divBdr>
        <w:top w:val="none" w:sz="0" w:space="0" w:color="auto"/>
        <w:left w:val="none" w:sz="0" w:space="0" w:color="auto"/>
        <w:bottom w:val="none" w:sz="0" w:space="0" w:color="auto"/>
        <w:right w:val="none" w:sz="0" w:space="0" w:color="auto"/>
      </w:divBdr>
      <w:divsChild>
        <w:div w:id="852452274">
          <w:marLeft w:val="0"/>
          <w:marRight w:val="0"/>
          <w:marTop w:val="0"/>
          <w:marBottom w:val="0"/>
          <w:divBdr>
            <w:top w:val="none" w:sz="0" w:space="0" w:color="auto"/>
            <w:left w:val="none" w:sz="0" w:space="0" w:color="auto"/>
            <w:bottom w:val="none" w:sz="0" w:space="0" w:color="auto"/>
            <w:right w:val="none" w:sz="0" w:space="0" w:color="auto"/>
          </w:divBdr>
          <w:divsChild>
            <w:div w:id="18848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7159">
      <w:bodyDiv w:val="1"/>
      <w:marLeft w:val="0"/>
      <w:marRight w:val="0"/>
      <w:marTop w:val="0"/>
      <w:marBottom w:val="0"/>
      <w:divBdr>
        <w:top w:val="none" w:sz="0" w:space="0" w:color="auto"/>
        <w:left w:val="none" w:sz="0" w:space="0" w:color="auto"/>
        <w:bottom w:val="none" w:sz="0" w:space="0" w:color="auto"/>
        <w:right w:val="none" w:sz="0" w:space="0" w:color="auto"/>
      </w:divBdr>
    </w:div>
    <w:div w:id="1528130920">
      <w:bodyDiv w:val="1"/>
      <w:marLeft w:val="0"/>
      <w:marRight w:val="0"/>
      <w:marTop w:val="0"/>
      <w:marBottom w:val="0"/>
      <w:divBdr>
        <w:top w:val="none" w:sz="0" w:space="0" w:color="auto"/>
        <w:left w:val="none" w:sz="0" w:space="0" w:color="auto"/>
        <w:bottom w:val="none" w:sz="0" w:space="0" w:color="auto"/>
        <w:right w:val="none" w:sz="0" w:space="0" w:color="auto"/>
      </w:divBdr>
      <w:divsChild>
        <w:div w:id="217325532">
          <w:marLeft w:val="0"/>
          <w:marRight w:val="0"/>
          <w:marTop w:val="0"/>
          <w:marBottom w:val="0"/>
          <w:divBdr>
            <w:top w:val="none" w:sz="0" w:space="0" w:color="auto"/>
            <w:left w:val="none" w:sz="0" w:space="0" w:color="auto"/>
            <w:bottom w:val="none" w:sz="0" w:space="0" w:color="auto"/>
            <w:right w:val="none" w:sz="0" w:space="0" w:color="auto"/>
          </w:divBdr>
        </w:div>
        <w:div w:id="1034162081">
          <w:marLeft w:val="0"/>
          <w:marRight w:val="0"/>
          <w:marTop w:val="0"/>
          <w:marBottom w:val="0"/>
          <w:divBdr>
            <w:top w:val="none" w:sz="0" w:space="0" w:color="auto"/>
            <w:left w:val="none" w:sz="0" w:space="0" w:color="auto"/>
            <w:bottom w:val="none" w:sz="0" w:space="0" w:color="auto"/>
            <w:right w:val="none" w:sz="0" w:space="0" w:color="auto"/>
          </w:divBdr>
        </w:div>
      </w:divsChild>
    </w:div>
    <w:div w:id="1578977002">
      <w:bodyDiv w:val="1"/>
      <w:marLeft w:val="0"/>
      <w:marRight w:val="0"/>
      <w:marTop w:val="0"/>
      <w:marBottom w:val="0"/>
      <w:divBdr>
        <w:top w:val="none" w:sz="0" w:space="0" w:color="auto"/>
        <w:left w:val="none" w:sz="0" w:space="0" w:color="auto"/>
        <w:bottom w:val="none" w:sz="0" w:space="0" w:color="auto"/>
        <w:right w:val="none" w:sz="0" w:space="0" w:color="auto"/>
      </w:divBdr>
      <w:divsChild>
        <w:div w:id="682438078">
          <w:marLeft w:val="0"/>
          <w:marRight w:val="0"/>
          <w:marTop w:val="0"/>
          <w:marBottom w:val="0"/>
          <w:divBdr>
            <w:top w:val="none" w:sz="0" w:space="0" w:color="auto"/>
            <w:left w:val="none" w:sz="0" w:space="0" w:color="auto"/>
            <w:bottom w:val="none" w:sz="0" w:space="0" w:color="auto"/>
            <w:right w:val="none" w:sz="0" w:space="0" w:color="auto"/>
          </w:divBdr>
          <w:divsChild>
            <w:div w:id="8800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9973">
      <w:bodyDiv w:val="1"/>
      <w:marLeft w:val="0"/>
      <w:marRight w:val="0"/>
      <w:marTop w:val="0"/>
      <w:marBottom w:val="0"/>
      <w:divBdr>
        <w:top w:val="none" w:sz="0" w:space="0" w:color="auto"/>
        <w:left w:val="none" w:sz="0" w:space="0" w:color="auto"/>
        <w:bottom w:val="none" w:sz="0" w:space="0" w:color="auto"/>
        <w:right w:val="none" w:sz="0" w:space="0" w:color="auto"/>
      </w:divBdr>
      <w:divsChild>
        <w:div w:id="122818921">
          <w:marLeft w:val="0"/>
          <w:marRight w:val="0"/>
          <w:marTop w:val="0"/>
          <w:marBottom w:val="0"/>
          <w:divBdr>
            <w:top w:val="none" w:sz="0" w:space="0" w:color="auto"/>
            <w:left w:val="none" w:sz="0" w:space="0" w:color="auto"/>
            <w:bottom w:val="none" w:sz="0" w:space="0" w:color="auto"/>
            <w:right w:val="none" w:sz="0" w:space="0" w:color="auto"/>
          </w:divBdr>
          <w:divsChild>
            <w:div w:id="986129674">
              <w:marLeft w:val="0"/>
              <w:marRight w:val="0"/>
              <w:marTop w:val="0"/>
              <w:marBottom w:val="0"/>
              <w:divBdr>
                <w:top w:val="none" w:sz="0" w:space="0" w:color="auto"/>
                <w:left w:val="none" w:sz="0" w:space="0" w:color="auto"/>
                <w:bottom w:val="none" w:sz="0" w:space="0" w:color="auto"/>
                <w:right w:val="none" w:sz="0" w:space="0" w:color="auto"/>
              </w:divBdr>
            </w:div>
            <w:div w:id="2105375188">
              <w:marLeft w:val="0"/>
              <w:marRight w:val="0"/>
              <w:marTop w:val="0"/>
              <w:marBottom w:val="0"/>
              <w:divBdr>
                <w:top w:val="none" w:sz="0" w:space="0" w:color="auto"/>
                <w:left w:val="none" w:sz="0" w:space="0" w:color="auto"/>
                <w:bottom w:val="none" w:sz="0" w:space="0" w:color="auto"/>
                <w:right w:val="none" w:sz="0" w:space="0" w:color="auto"/>
              </w:divBdr>
            </w:div>
            <w:div w:id="1751350765">
              <w:marLeft w:val="0"/>
              <w:marRight w:val="0"/>
              <w:marTop w:val="0"/>
              <w:marBottom w:val="0"/>
              <w:divBdr>
                <w:top w:val="none" w:sz="0" w:space="0" w:color="auto"/>
                <w:left w:val="none" w:sz="0" w:space="0" w:color="auto"/>
                <w:bottom w:val="none" w:sz="0" w:space="0" w:color="auto"/>
                <w:right w:val="none" w:sz="0" w:space="0" w:color="auto"/>
              </w:divBdr>
            </w:div>
            <w:div w:id="6129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0497">
      <w:bodyDiv w:val="1"/>
      <w:marLeft w:val="0"/>
      <w:marRight w:val="0"/>
      <w:marTop w:val="0"/>
      <w:marBottom w:val="0"/>
      <w:divBdr>
        <w:top w:val="none" w:sz="0" w:space="0" w:color="auto"/>
        <w:left w:val="none" w:sz="0" w:space="0" w:color="auto"/>
        <w:bottom w:val="none" w:sz="0" w:space="0" w:color="auto"/>
        <w:right w:val="none" w:sz="0" w:space="0" w:color="auto"/>
      </w:divBdr>
    </w:div>
    <w:div w:id="1720326874">
      <w:bodyDiv w:val="1"/>
      <w:marLeft w:val="0"/>
      <w:marRight w:val="0"/>
      <w:marTop w:val="0"/>
      <w:marBottom w:val="0"/>
      <w:divBdr>
        <w:top w:val="none" w:sz="0" w:space="0" w:color="auto"/>
        <w:left w:val="none" w:sz="0" w:space="0" w:color="auto"/>
        <w:bottom w:val="none" w:sz="0" w:space="0" w:color="auto"/>
        <w:right w:val="none" w:sz="0" w:space="0" w:color="auto"/>
      </w:divBdr>
      <w:divsChild>
        <w:div w:id="1417097442">
          <w:marLeft w:val="0"/>
          <w:marRight w:val="0"/>
          <w:marTop w:val="0"/>
          <w:marBottom w:val="0"/>
          <w:divBdr>
            <w:top w:val="none" w:sz="0" w:space="0" w:color="auto"/>
            <w:left w:val="none" w:sz="0" w:space="0" w:color="auto"/>
            <w:bottom w:val="none" w:sz="0" w:space="0" w:color="auto"/>
            <w:right w:val="none" w:sz="0" w:space="0" w:color="auto"/>
          </w:divBdr>
          <w:divsChild>
            <w:div w:id="152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3071">
      <w:bodyDiv w:val="1"/>
      <w:marLeft w:val="0"/>
      <w:marRight w:val="0"/>
      <w:marTop w:val="0"/>
      <w:marBottom w:val="0"/>
      <w:divBdr>
        <w:top w:val="none" w:sz="0" w:space="0" w:color="auto"/>
        <w:left w:val="none" w:sz="0" w:space="0" w:color="auto"/>
        <w:bottom w:val="none" w:sz="0" w:space="0" w:color="auto"/>
        <w:right w:val="none" w:sz="0" w:space="0" w:color="auto"/>
      </w:divBdr>
      <w:divsChild>
        <w:div w:id="906066101">
          <w:marLeft w:val="0"/>
          <w:marRight w:val="0"/>
          <w:marTop w:val="0"/>
          <w:marBottom w:val="0"/>
          <w:divBdr>
            <w:top w:val="none" w:sz="0" w:space="0" w:color="auto"/>
            <w:left w:val="none" w:sz="0" w:space="0" w:color="auto"/>
            <w:bottom w:val="none" w:sz="0" w:space="0" w:color="auto"/>
            <w:right w:val="none" w:sz="0" w:space="0" w:color="auto"/>
          </w:divBdr>
          <w:divsChild>
            <w:div w:id="14851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8127">
      <w:bodyDiv w:val="1"/>
      <w:marLeft w:val="0"/>
      <w:marRight w:val="0"/>
      <w:marTop w:val="0"/>
      <w:marBottom w:val="0"/>
      <w:divBdr>
        <w:top w:val="none" w:sz="0" w:space="0" w:color="auto"/>
        <w:left w:val="none" w:sz="0" w:space="0" w:color="auto"/>
        <w:bottom w:val="none" w:sz="0" w:space="0" w:color="auto"/>
        <w:right w:val="none" w:sz="0" w:space="0" w:color="auto"/>
      </w:divBdr>
      <w:divsChild>
        <w:div w:id="440489049">
          <w:marLeft w:val="0"/>
          <w:marRight w:val="0"/>
          <w:marTop w:val="0"/>
          <w:marBottom w:val="0"/>
          <w:divBdr>
            <w:top w:val="none" w:sz="0" w:space="0" w:color="auto"/>
            <w:left w:val="none" w:sz="0" w:space="0" w:color="auto"/>
            <w:bottom w:val="none" w:sz="0" w:space="0" w:color="auto"/>
            <w:right w:val="none" w:sz="0" w:space="0" w:color="auto"/>
          </w:divBdr>
          <w:divsChild>
            <w:div w:id="10082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09539">
      <w:bodyDiv w:val="1"/>
      <w:marLeft w:val="0"/>
      <w:marRight w:val="0"/>
      <w:marTop w:val="0"/>
      <w:marBottom w:val="0"/>
      <w:divBdr>
        <w:top w:val="none" w:sz="0" w:space="0" w:color="auto"/>
        <w:left w:val="none" w:sz="0" w:space="0" w:color="auto"/>
        <w:bottom w:val="none" w:sz="0" w:space="0" w:color="auto"/>
        <w:right w:val="none" w:sz="0" w:space="0" w:color="auto"/>
      </w:divBdr>
      <w:divsChild>
        <w:div w:id="637758321">
          <w:marLeft w:val="0"/>
          <w:marRight w:val="0"/>
          <w:marTop w:val="0"/>
          <w:marBottom w:val="0"/>
          <w:divBdr>
            <w:top w:val="none" w:sz="0" w:space="0" w:color="auto"/>
            <w:left w:val="none" w:sz="0" w:space="0" w:color="auto"/>
            <w:bottom w:val="none" w:sz="0" w:space="0" w:color="auto"/>
            <w:right w:val="none" w:sz="0" w:space="0" w:color="auto"/>
          </w:divBdr>
          <w:divsChild>
            <w:div w:id="7893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0505">
      <w:bodyDiv w:val="1"/>
      <w:marLeft w:val="0"/>
      <w:marRight w:val="0"/>
      <w:marTop w:val="0"/>
      <w:marBottom w:val="0"/>
      <w:divBdr>
        <w:top w:val="none" w:sz="0" w:space="0" w:color="auto"/>
        <w:left w:val="none" w:sz="0" w:space="0" w:color="auto"/>
        <w:bottom w:val="none" w:sz="0" w:space="0" w:color="auto"/>
        <w:right w:val="none" w:sz="0" w:space="0" w:color="auto"/>
      </w:divBdr>
      <w:divsChild>
        <w:div w:id="620183863">
          <w:marLeft w:val="0"/>
          <w:marRight w:val="0"/>
          <w:marTop w:val="0"/>
          <w:marBottom w:val="0"/>
          <w:divBdr>
            <w:top w:val="none" w:sz="0" w:space="0" w:color="auto"/>
            <w:left w:val="none" w:sz="0" w:space="0" w:color="auto"/>
            <w:bottom w:val="none" w:sz="0" w:space="0" w:color="auto"/>
            <w:right w:val="none" w:sz="0" w:space="0" w:color="auto"/>
          </w:divBdr>
          <w:divsChild>
            <w:div w:id="13638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6524">
      <w:bodyDiv w:val="1"/>
      <w:marLeft w:val="0"/>
      <w:marRight w:val="0"/>
      <w:marTop w:val="0"/>
      <w:marBottom w:val="0"/>
      <w:divBdr>
        <w:top w:val="none" w:sz="0" w:space="0" w:color="auto"/>
        <w:left w:val="none" w:sz="0" w:space="0" w:color="auto"/>
        <w:bottom w:val="none" w:sz="0" w:space="0" w:color="auto"/>
        <w:right w:val="none" w:sz="0" w:space="0" w:color="auto"/>
      </w:divBdr>
    </w:div>
    <w:div w:id="1983850919">
      <w:bodyDiv w:val="1"/>
      <w:marLeft w:val="0"/>
      <w:marRight w:val="0"/>
      <w:marTop w:val="0"/>
      <w:marBottom w:val="0"/>
      <w:divBdr>
        <w:top w:val="none" w:sz="0" w:space="0" w:color="auto"/>
        <w:left w:val="none" w:sz="0" w:space="0" w:color="auto"/>
        <w:bottom w:val="none" w:sz="0" w:space="0" w:color="auto"/>
        <w:right w:val="none" w:sz="0" w:space="0" w:color="auto"/>
      </w:divBdr>
    </w:div>
    <w:div w:id="2034719484">
      <w:bodyDiv w:val="1"/>
      <w:marLeft w:val="0"/>
      <w:marRight w:val="0"/>
      <w:marTop w:val="0"/>
      <w:marBottom w:val="0"/>
      <w:divBdr>
        <w:top w:val="none" w:sz="0" w:space="0" w:color="auto"/>
        <w:left w:val="none" w:sz="0" w:space="0" w:color="auto"/>
        <w:bottom w:val="none" w:sz="0" w:space="0" w:color="auto"/>
        <w:right w:val="none" w:sz="0" w:space="0" w:color="auto"/>
      </w:divBdr>
      <w:divsChild>
        <w:div w:id="1933858024">
          <w:marLeft w:val="0"/>
          <w:marRight w:val="0"/>
          <w:marTop w:val="0"/>
          <w:marBottom w:val="0"/>
          <w:divBdr>
            <w:top w:val="none" w:sz="0" w:space="0" w:color="auto"/>
            <w:left w:val="none" w:sz="0" w:space="0" w:color="auto"/>
            <w:bottom w:val="none" w:sz="0" w:space="0" w:color="auto"/>
            <w:right w:val="none" w:sz="0" w:space="0" w:color="auto"/>
          </w:divBdr>
          <w:divsChild>
            <w:div w:id="7502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83801">
      <w:bodyDiv w:val="1"/>
      <w:marLeft w:val="0"/>
      <w:marRight w:val="0"/>
      <w:marTop w:val="0"/>
      <w:marBottom w:val="0"/>
      <w:divBdr>
        <w:top w:val="none" w:sz="0" w:space="0" w:color="auto"/>
        <w:left w:val="none" w:sz="0" w:space="0" w:color="auto"/>
        <w:bottom w:val="none" w:sz="0" w:space="0" w:color="auto"/>
        <w:right w:val="none" w:sz="0" w:space="0" w:color="auto"/>
      </w:divBdr>
      <w:divsChild>
        <w:div w:id="1923564305">
          <w:marLeft w:val="0"/>
          <w:marRight w:val="0"/>
          <w:marTop w:val="0"/>
          <w:marBottom w:val="0"/>
          <w:divBdr>
            <w:top w:val="none" w:sz="0" w:space="0" w:color="auto"/>
            <w:left w:val="none" w:sz="0" w:space="0" w:color="auto"/>
            <w:bottom w:val="none" w:sz="0" w:space="0" w:color="auto"/>
            <w:right w:val="none" w:sz="0" w:space="0" w:color="auto"/>
          </w:divBdr>
          <w:divsChild>
            <w:div w:id="14608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0807">
      <w:bodyDiv w:val="1"/>
      <w:marLeft w:val="0"/>
      <w:marRight w:val="0"/>
      <w:marTop w:val="0"/>
      <w:marBottom w:val="0"/>
      <w:divBdr>
        <w:top w:val="none" w:sz="0" w:space="0" w:color="auto"/>
        <w:left w:val="none" w:sz="0" w:space="0" w:color="auto"/>
        <w:bottom w:val="none" w:sz="0" w:space="0" w:color="auto"/>
        <w:right w:val="none" w:sz="0" w:space="0" w:color="auto"/>
      </w:divBdr>
      <w:divsChild>
        <w:div w:id="191300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82739">
      <w:bodyDiv w:val="1"/>
      <w:marLeft w:val="0"/>
      <w:marRight w:val="0"/>
      <w:marTop w:val="0"/>
      <w:marBottom w:val="0"/>
      <w:divBdr>
        <w:top w:val="none" w:sz="0" w:space="0" w:color="auto"/>
        <w:left w:val="none" w:sz="0" w:space="0" w:color="auto"/>
        <w:bottom w:val="none" w:sz="0" w:space="0" w:color="auto"/>
        <w:right w:val="none" w:sz="0" w:space="0" w:color="auto"/>
      </w:divBdr>
      <w:divsChild>
        <w:div w:id="394353493">
          <w:marLeft w:val="0"/>
          <w:marRight w:val="0"/>
          <w:marTop w:val="0"/>
          <w:marBottom w:val="0"/>
          <w:divBdr>
            <w:top w:val="none" w:sz="0" w:space="0" w:color="auto"/>
            <w:left w:val="none" w:sz="0" w:space="0" w:color="auto"/>
            <w:bottom w:val="none" w:sz="0" w:space="0" w:color="auto"/>
            <w:right w:val="none" w:sz="0" w:space="0" w:color="auto"/>
          </w:divBdr>
          <w:divsChild>
            <w:div w:id="1302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geeksforgeeks.org/abstract-methods-in-java-with-example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gayerie.dev/epsi-b3-java/langage_java/classe_abstraite.htm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ionos.fr/digitalguide/sites-internet/developpement-web/boucle-for-each-en-java/" TargetMode="Externa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hyperlink" Target="https://www.youtube.com/watch?v=b9fg-2fAVMQ%20" TargetMode="External"/><Relationship Id="rId10" Type="http://schemas.openxmlformats.org/officeDocument/2006/relationships/webSettings" Target="webSettings.xml"/><Relationship Id="rId19" Type="http://schemas.openxmlformats.org/officeDocument/2006/relationships/hyperlink" Target="https://codegym.cc/fr/groups/posts/fr.655.super-mot-cle-en-java"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7.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l-HP\Dropbox\Charte%20graphique%20de%20mise%20en%20pratique%20v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63d366e-7468-4419-9614-c6ed98e60c10" ContentTypeId="0x01010063CC4759A810D64AB831E8AE1042BD3D" PreviousValue="false"/>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Infos_x0020_de_x0020_publication xmlns="668a61b8-fb9f-462f-b303-c258b07ed3af">13/05/2016 12:01 Ok</Infos_x0020_de_x0020_publication>
    <Language xmlns="http://schemas.microsoft.com/sharepoint/v3">Français (France)</Language>
    <ModePlay xmlns="668a61b8-fb9f-462f-b303-c258b07ed3af" xsi:nil="true"/>
    <Contributeur xmlns="668a61b8-fb9f-462f-b303-c258b07ed3af">Contribution collective AFPA</Contributeur>
    <Publication xmlns="668a61b8-fb9f-462f-b303-c258b07ed3af">false</Publication>
    <TaxCatchAll xmlns="668a61b8-fb9f-462f-b303-c258b07ed3af">
      <Value>6402</Value>
    </TaxCatchAll>
    <AFPASeance xmlns="http://schemas.microsoft.com/sharepoint/v3">0</AFPASeanc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Ressource simple" ma:contentTypeID="0x01010063CC4759A810D64AB831E8AE1042BD3D00D51B95DBFCFEC24F887D1A1D9B1B5AD3" ma:contentTypeVersion="33" ma:contentTypeDescription="" ma:contentTypeScope="" ma:versionID="d1324834799160e9814300ab5779849d">
  <xsd:schema xmlns:xsd="http://www.w3.org/2001/XMLSchema" xmlns:xs="http://www.w3.org/2001/XMLSchema" xmlns:p="http://schemas.microsoft.com/office/2006/metadata/properties" xmlns:ns1="http://schemas.microsoft.com/sharepoint/v3" xmlns:ns2="668a61b8-fb9f-462f-b303-c258b07ed3af" targetNamespace="http://schemas.microsoft.com/office/2006/metadata/properties" ma:root="true" ma:fieldsID="1056285939b76793bae200f2da238849" ns1:_="" ns2:_="">
    <xsd:import namespace="http://schemas.microsoft.com/sharepoint/v3"/>
    <xsd:import namespace="668a61b8-fb9f-462f-b303-c258b07ed3af"/>
    <xsd:element name="properties">
      <xsd:complexType>
        <xsd:sequence>
          <xsd:element name="documentManagement">
            <xsd:complexType>
              <xsd:all>
                <xsd:element ref="ns2:Contributeur" minOccurs="0"/>
                <xsd:element ref="ns1:Language" minOccurs="0"/>
                <xsd:element ref="ns2:Infos_x0020_de_x0020_publication" minOccurs="0"/>
                <xsd:element ref="ns2:ModePlay" minOccurs="0"/>
                <xsd:element ref="ns2:Publication" minOccurs="0"/>
                <xsd:element ref="ns2:TaxCatchAll" minOccurs="0"/>
                <xsd:element ref="ns2:TaxCatchAllLabel" minOccurs="0"/>
                <xsd:element ref="ns1:AFPASea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3" nillable="true" ma:displayName="Langue" ma:default="Français (France)" ma:format="Dropdown" ma:internalName="Language">
      <xsd:simpleType>
        <xsd:union memberTypes="dms:Text">
          <xsd:simpleType>
            <xsd:restriction base="dms:Choice">
              <xsd:enumeration value="Arabe (Arabie saoudite)"/>
              <xsd:enumeration value="Bulgare (Bulgarie)"/>
              <xsd:enumeration value="Chinois (R.A.S. de Hong Kong)"/>
              <xsd:enumeration value="Chinois (République populaire de Chine)"/>
              <xsd:enumeration value="Chinois (Taïwan)"/>
              <xsd:enumeration value="Croate (Croatie)"/>
              <xsd:enumeration value="Tchèque (République tchèque)"/>
              <xsd:enumeration value="Danois (Danemark)"/>
              <xsd:enumeration value="Néerlandais (Pays-Bas)"/>
              <xsd:enumeration value="Anglais"/>
              <xsd:enumeration value="Estonien (Estonie)"/>
              <xsd:enumeration value="Finnois (Finlande)"/>
              <xsd:enumeration value="Français (France)"/>
              <xsd:enumeration value="Allemand (Allemagne)"/>
              <xsd:enumeration value="Grec (Grèce)"/>
              <xsd:enumeration value="Hébreu (Israël)"/>
              <xsd:enumeration value="Hindi (Inde)"/>
              <xsd:enumeration value="Hongrois (Hongrie)"/>
              <xsd:enumeration value="Indonésien (Indonésie)"/>
              <xsd:enumeration value="Italien (Italie)"/>
              <xsd:enumeration value="Japonais (Japon)"/>
              <xsd:enumeration value="Coréen (Corée)"/>
              <xsd:enumeration value="Letton (Lettonie)"/>
              <xsd:enumeration value="Lituanien (Lituanie)"/>
              <xsd:enumeration value="Malais (Malaisie)"/>
              <xsd:enumeration value="Norvégien (Bokmal) (Norvège)"/>
              <xsd:enumeration value="Polonais (Pologne)"/>
              <xsd:enumeration value="Portugais (Brésil)"/>
              <xsd:enumeration value="Portugais (Portugal)"/>
              <xsd:enumeration value="Roumain (Roumanie)"/>
              <xsd:enumeration value="Russe (Russie)"/>
              <xsd:enumeration value="Serbe (Latin, Serbie)"/>
              <xsd:enumeration value="Slovaque (Slovaquie)"/>
              <xsd:enumeration value="Slovène (Slovénie)"/>
              <xsd:enumeration value="Espagnol (Espagne)"/>
              <xsd:enumeration value="Suédois (Suède)"/>
              <xsd:enumeration value="Thaï (Thaïlande)"/>
              <xsd:enumeration value="Turc (Turquie)"/>
              <xsd:enumeration value="Ukrainien (Ukraine)"/>
              <xsd:enumeration value="Ourdou (République islamique du Pakistan)"/>
              <xsd:enumeration value="Vietnamien (Vietnam)"/>
            </xsd:restriction>
          </xsd:simpleType>
        </xsd:union>
      </xsd:simpleType>
    </xsd:element>
    <xsd:element name="AFPASeance" ma:index="15" nillable="true" ma:displayName="Séance" ma:default="0" ma:internalName="AFPASeanc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8a61b8-fb9f-462f-b303-c258b07ed3af" elementFormDefault="qualified">
    <xsd:import namespace="http://schemas.microsoft.com/office/2006/documentManagement/types"/>
    <xsd:import namespace="http://schemas.microsoft.com/office/infopath/2007/PartnerControls"/>
    <xsd:element name="Contributeur" ma:index="2" nillable="true" ma:displayName="Contributeur" ma:default="Contribution collective AFPA" ma:internalName="Contributeur">
      <xsd:simpleType>
        <xsd:restriction base="dms:Text">
          <xsd:maxLength value="255"/>
        </xsd:restriction>
      </xsd:simpleType>
    </xsd:element>
    <xsd:element name="Infos_x0020_de_x0020_publication" ma:index="4" nillable="true" ma:displayName="Infos de publication" ma:internalName="Infos_x0020_de_x0020_publication">
      <xsd:simpleType>
        <xsd:restriction base="dms:Text">
          <xsd:maxLength value="255"/>
        </xsd:restriction>
      </xsd:simpleType>
    </xsd:element>
    <xsd:element name="ModePlay" ma:index="5" nillable="true" ma:displayName="ModePLAY" ma:internalName="ModePlay">
      <xsd:simpleType>
        <xsd:restriction base="dms:Text">
          <xsd:maxLength value="255"/>
        </xsd:restriction>
      </xsd:simpleType>
    </xsd:element>
    <xsd:element name="Publication" ma:index="6" nillable="true" ma:displayName="Publication" ma:default="0" ma:internalName="Publication">
      <xsd:simpleType>
        <xsd:restriction base="dms:Boolean"/>
      </xsd:simpleType>
    </xsd:element>
    <xsd:element name="TaxCatchAll" ma:index="11" nillable="true" ma:displayName="Taxonomy Catch All Column" ma:hidden="true" ma:list="{bfb8eb92-0ac6-488f-afb3-3aff108bf45a}" ma:internalName="TaxCatchAll" ma:showField="CatchAllData" ma:web="67ab4112-1a85-4217-b961-379f8a81b1b7">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bfb8eb92-0ac6-488f-afb3-3aff108bf45a}" ma:internalName="TaxCatchAllLabel" ma:readOnly="true" ma:showField="CatchAllDataLabel" ma:web="67ab4112-1a85-4217-b961-379f8a81b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ype de contenu"/>
        <xsd:element ref="dc:title" minOccurs="0" maxOccurs="1" ma:index="1" ma:displayName="Séanc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C16DE7-EC61-4A8E-92B1-EE021B5B366F}">
  <ds:schemaRefs>
    <ds:schemaRef ds:uri="Microsoft.SharePoint.Taxonomy.ContentTypeSync"/>
  </ds:schemaRefs>
</ds:datastoreItem>
</file>

<file path=customXml/itemProps2.xml><?xml version="1.0" encoding="utf-8"?>
<ds:datastoreItem xmlns:ds="http://schemas.openxmlformats.org/officeDocument/2006/customXml" ds:itemID="{B57D95B7-446D-4A48-B19D-8D6EED2D0FAB}">
  <ds:schemaRefs>
    <ds:schemaRef ds:uri="http://schemas.microsoft.com/sharepoint/events"/>
  </ds:schemaRefs>
</ds:datastoreItem>
</file>

<file path=customXml/itemProps3.xml><?xml version="1.0" encoding="utf-8"?>
<ds:datastoreItem xmlns:ds="http://schemas.openxmlformats.org/officeDocument/2006/customXml" ds:itemID="{795E1B28-0290-4E03-BC3C-6C007D00B1B9}">
  <ds:schemaRefs>
    <ds:schemaRef ds:uri="http://schemas.microsoft.com/office/2006/metadata/properties"/>
    <ds:schemaRef ds:uri="http://schemas.microsoft.com/office/infopath/2007/PartnerControls"/>
    <ds:schemaRef ds:uri="668a61b8-fb9f-462f-b303-c258b07ed3af"/>
    <ds:schemaRef ds:uri="http://schemas.microsoft.com/sharepoint/v3"/>
  </ds:schemaRefs>
</ds:datastoreItem>
</file>

<file path=customXml/itemProps4.xml><?xml version="1.0" encoding="utf-8"?>
<ds:datastoreItem xmlns:ds="http://schemas.openxmlformats.org/officeDocument/2006/customXml" ds:itemID="{F4B95BD7-8C8F-4E01-9331-AA9EFF492517}">
  <ds:schemaRefs>
    <ds:schemaRef ds:uri="http://schemas.openxmlformats.org/officeDocument/2006/bibliography"/>
  </ds:schemaRefs>
</ds:datastoreItem>
</file>

<file path=customXml/itemProps5.xml><?xml version="1.0" encoding="utf-8"?>
<ds:datastoreItem xmlns:ds="http://schemas.openxmlformats.org/officeDocument/2006/customXml" ds:itemID="{04B1E0C2-82C0-41FE-AE3C-D7191C6EF31C}">
  <ds:schemaRefs>
    <ds:schemaRef ds:uri="http://schemas.microsoft.com/sharepoint/v3/contenttype/forms"/>
  </ds:schemaRefs>
</ds:datastoreItem>
</file>

<file path=customXml/itemProps6.xml><?xml version="1.0" encoding="utf-8"?>
<ds:datastoreItem xmlns:ds="http://schemas.openxmlformats.org/officeDocument/2006/customXml" ds:itemID="{045FA0E5-6B68-4DA8-A6C5-ECE9599A0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8a61b8-fb9f-462f-b303-c258b07ed3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Charte graphique de mise en pratique v4.dotx</Template>
  <TotalTime>701</TotalTime>
  <Pages>9</Pages>
  <Words>1335</Words>
  <Characters>7345</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Nom du livret</vt:lpstr>
    </vt:vector>
  </TitlesOfParts>
  <Company>AFPA</Company>
  <LinksUpToDate>false</LinksUpToDate>
  <CharactersWithSpaces>8663</CharactersWithSpaces>
  <SharedDoc>false</SharedDoc>
  <HLinks>
    <vt:vector size="156" baseType="variant">
      <vt:variant>
        <vt:i4>983109</vt:i4>
      </vt:variant>
      <vt:variant>
        <vt:i4>327</vt:i4>
      </vt:variant>
      <vt:variant>
        <vt:i4>0</vt:i4>
      </vt:variant>
      <vt:variant>
        <vt:i4>5</vt:i4>
      </vt:variant>
      <vt:variant>
        <vt:lpwstr>http://www.01net.com/</vt:lpwstr>
      </vt:variant>
      <vt:variant>
        <vt:lpwstr/>
      </vt:variant>
      <vt:variant>
        <vt:i4>983109</vt:i4>
      </vt:variant>
      <vt:variant>
        <vt:i4>324</vt:i4>
      </vt:variant>
      <vt:variant>
        <vt:i4>0</vt:i4>
      </vt:variant>
      <vt:variant>
        <vt:i4>5</vt:i4>
      </vt:variant>
      <vt:variant>
        <vt:lpwstr>http://www.01net.com/</vt:lpwstr>
      </vt:variant>
      <vt:variant>
        <vt:lpwstr/>
      </vt:variant>
      <vt:variant>
        <vt:i4>983109</vt:i4>
      </vt:variant>
      <vt:variant>
        <vt:i4>321</vt:i4>
      </vt:variant>
      <vt:variant>
        <vt:i4>0</vt:i4>
      </vt:variant>
      <vt:variant>
        <vt:i4>5</vt:i4>
      </vt:variant>
      <vt:variant>
        <vt:lpwstr>http://www.01net.com/</vt:lpwstr>
      </vt:variant>
      <vt:variant>
        <vt:lpwstr/>
      </vt:variant>
      <vt:variant>
        <vt:i4>4718684</vt:i4>
      </vt:variant>
      <vt:variant>
        <vt:i4>318</vt:i4>
      </vt:variant>
      <vt:variant>
        <vt:i4>0</vt:i4>
      </vt:variant>
      <vt:variant>
        <vt:i4>5</vt:i4>
      </vt:variant>
      <vt:variant>
        <vt:lpwstr>http://www.journaldunet.com/</vt:lpwstr>
      </vt:variant>
      <vt:variant>
        <vt:lpwstr/>
      </vt:variant>
      <vt:variant>
        <vt:i4>3997758</vt:i4>
      </vt:variant>
      <vt:variant>
        <vt:i4>315</vt:i4>
      </vt:variant>
      <vt:variant>
        <vt:i4>0</vt:i4>
      </vt:variant>
      <vt:variant>
        <vt:i4>5</vt:i4>
      </vt:variant>
      <vt:variant>
        <vt:lpwstr>http://www.weblmi.com/</vt:lpwstr>
      </vt:variant>
      <vt:variant>
        <vt:lpwstr/>
      </vt:variant>
      <vt:variant>
        <vt:i4>2556030</vt:i4>
      </vt:variant>
      <vt:variant>
        <vt:i4>312</vt:i4>
      </vt:variant>
      <vt:variant>
        <vt:i4>0</vt:i4>
      </vt:variant>
      <vt:variant>
        <vt:i4>5</vt:i4>
      </vt:variant>
      <vt:variant>
        <vt:lpwstr>http://www.commentcamarche.net/j2ee</vt:lpwstr>
      </vt:variant>
      <vt:variant>
        <vt:lpwstr/>
      </vt:variant>
      <vt:variant>
        <vt:i4>2556030</vt:i4>
      </vt:variant>
      <vt:variant>
        <vt:i4>309</vt:i4>
      </vt:variant>
      <vt:variant>
        <vt:i4>0</vt:i4>
      </vt:variant>
      <vt:variant>
        <vt:i4>5</vt:i4>
      </vt:variant>
      <vt:variant>
        <vt:lpwstr>http://www.commentcamarche.net/j2ee</vt:lpwstr>
      </vt:variant>
      <vt:variant>
        <vt:lpwstr/>
      </vt:variant>
      <vt:variant>
        <vt:i4>1507345</vt:i4>
      </vt:variant>
      <vt:variant>
        <vt:i4>306</vt:i4>
      </vt:variant>
      <vt:variant>
        <vt:i4>0</vt:i4>
      </vt:variant>
      <vt:variant>
        <vt:i4>5</vt:i4>
      </vt:variant>
      <vt:variant>
        <vt:lpwstr>http://java.developpez.com/cours/</vt:lpwstr>
      </vt:variant>
      <vt:variant>
        <vt:lpwstr/>
      </vt:variant>
      <vt:variant>
        <vt:i4>5177419</vt:i4>
      </vt:variant>
      <vt:variant>
        <vt:i4>303</vt:i4>
      </vt:variant>
      <vt:variant>
        <vt:i4>0</vt:i4>
      </vt:variant>
      <vt:variant>
        <vt:i4>5</vt:i4>
      </vt:variant>
      <vt:variant>
        <vt:lpwstr>http://www.faqs.org/rfcs/rfc2617.html</vt:lpwstr>
      </vt:variant>
      <vt:variant>
        <vt:lpwstr/>
      </vt:variant>
      <vt:variant>
        <vt:i4>3604537</vt:i4>
      </vt:variant>
      <vt:variant>
        <vt:i4>300</vt:i4>
      </vt:variant>
      <vt:variant>
        <vt:i4>0</vt:i4>
      </vt:variant>
      <vt:variant>
        <vt:i4>5</vt:i4>
      </vt:variant>
      <vt:variant>
        <vt:lpwstr>http://httpd.apache.org/docs/2.4/fr/howto/auth.html</vt:lpwstr>
      </vt:variant>
      <vt:variant>
        <vt:lpwstr/>
      </vt:variant>
      <vt:variant>
        <vt:i4>5374033</vt:i4>
      </vt:variant>
      <vt:variant>
        <vt:i4>297</vt:i4>
      </vt:variant>
      <vt:variant>
        <vt:i4>0</vt:i4>
      </vt:variant>
      <vt:variant>
        <vt:i4>5</vt:i4>
      </vt:variant>
      <vt:variant>
        <vt:lpwstr>http://php.developpez.com/cours/apacheopensslphpwindows/</vt:lpwstr>
      </vt:variant>
      <vt:variant>
        <vt:lpwstr/>
      </vt:variant>
      <vt:variant>
        <vt:i4>1441866</vt:i4>
      </vt:variant>
      <vt:variant>
        <vt:i4>294</vt:i4>
      </vt:variant>
      <vt:variant>
        <vt:i4>0</vt:i4>
      </vt:variant>
      <vt:variant>
        <vt:i4>5</vt:i4>
      </vt:variant>
      <vt:variant>
        <vt:lpwstr>https://code.google.com/p/crypto-js/</vt:lpwstr>
      </vt:variant>
      <vt:variant>
        <vt:lpwstr/>
      </vt:variant>
      <vt:variant>
        <vt:i4>6684787</vt:i4>
      </vt:variant>
      <vt:variant>
        <vt:i4>291</vt:i4>
      </vt:variant>
      <vt:variant>
        <vt:i4>0</vt:i4>
      </vt:variant>
      <vt:variant>
        <vt:i4>5</vt:i4>
      </vt:variant>
      <vt:variant>
        <vt:lpwstr>http://www.sanisoft.com/phplib/manual/</vt:lpwstr>
      </vt:variant>
      <vt:variant>
        <vt:lpwstr/>
      </vt:variant>
      <vt:variant>
        <vt:i4>7864417</vt:i4>
      </vt:variant>
      <vt:variant>
        <vt:i4>288</vt:i4>
      </vt:variant>
      <vt:variant>
        <vt:i4>0</vt:i4>
      </vt:variant>
      <vt:variant>
        <vt:i4>5</vt:i4>
      </vt:variant>
      <vt:variant>
        <vt:lpwstr>http://phplib.sourceforge.net/</vt:lpwstr>
      </vt:variant>
      <vt:variant>
        <vt:lpwstr/>
      </vt:variant>
      <vt:variant>
        <vt:i4>2687050</vt:i4>
      </vt:variant>
      <vt:variant>
        <vt:i4>285</vt:i4>
      </vt:variant>
      <vt:variant>
        <vt:i4>0</vt:i4>
      </vt:variant>
      <vt:variant>
        <vt:i4>5</vt:i4>
      </vt:variant>
      <vt:variant>
        <vt:lpwstr>mailto:jerome/jerome@127.0.0.1:1521/xe</vt:lpwstr>
      </vt:variant>
      <vt:variant>
        <vt:lpwstr/>
      </vt:variant>
      <vt:variant>
        <vt:i4>5439577</vt:i4>
      </vt:variant>
      <vt:variant>
        <vt:i4>282</vt:i4>
      </vt:variant>
      <vt:variant>
        <vt:i4>0</vt:i4>
      </vt:variant>
      <vt:variant>
        <vt:i4>5</vt:i4>
      </vt:variant>
      <vt:variant>
        <vt:lpwstr>http://localhost:5050/Exemple/www/index.php?nom=+qqqq&amp;prenom=+ssssssssssssss&amp;hi1=Creation+cookie</vt:lpwstr>
      </vt:variant>
      <vt:variant>
        <vt:lpwstr/>
      </vt:variant>
      <vt:variant>
        <vt:i4>6750314</vt:i4>
      </vt:variant>
      <vt:variant>
        <vt:i4>279</vt:i4>
      </vt:variant>
      <vt:variant>
        <vt:i4>0</vt:i4>
      </vt:variant>
      <vt:variant>
        <vt:i4>5</vt:i4>
      </vt:variant>
      <vt:variant>
        <vt:lpwstr>http://fr2.php.net/manual/fr/reserved.variables.globals.php</vt:lpwstr>
      </vt:variant>
      <vt:variant>
        <vt:lpwstr/>
      </vt:variant>
      <vt:variant>
        <vt:i4>5898311</vt:i4>
      </vt:variant>
      <vt:variant>
        <vt:i4>276</vt:i4>
      </vt:variant>
      <vt:variant>
        <vt:i4>0</vt:i4>
      </vt:variant>
      <vt:variant>
        <vt:i4>5</vt:i4>
      </vt:variant>
      <vt:variant>
        <vt:lpwstr>http://fr2.php.net/manual/fr/</vt:lpwstr>
      </vt:variant>
      <vt:variant>
        <vt:lpwstr/>
      </vt:variant>
      <vt:variant>
        <vt:i4>1376331</vt:i4>
      </vt:variant>
      <vt:variant>
        <vt:i4>273</vt:i4>
      </vt:variant>
      <vt:variant>
        <vt:i4>0</vt:i4>
      </vt:variant>
      <vt:variant>
        <vt:i4>5</vt:i4>
      </vt:variant>
      <vt:variant>
        <vt:lpwstr>http://httpd.apache.org/docs/2.2/fr/sections.html</vt:lpwstr>
      </vt:variant>
      <vt:variant>
        <vt:lpwstr/>
      </vt:variant>
      <vt:variant>
        <vt:i4>4784150</vt:i4>
      </vt:variant>
      <vt:variant>
        <vt:i4>270</vt:i4>
      </vt:variant>
      <vt:variant>
        <vt:i4>0</vt:i4>
      </vt:variant>
      <vt:variant>
        <vt:i4>5</vt:i4>
      </vt:variant>
      <vt:variant>
        <vt:lpwstr>http://download.eclipse.org/tools/pdt/updates/3.0/milestones/</vt:lpwstr>
      </vt:variant>
      <vt:variant>
        <vt:lpwstr/>
      </vt:variant>
      <vt:variant>
        <vt:i4>1376331</vt:i4>
      </vt:variant>
      <vt:variant>
        <vt:i4>267</vt:i4>
      </vt:variant>
      <vt:variant>
        <vt:i4>0</vt:i4>
      </vt:variant>
      <vt:variant>
        <vt:i4>5</vt:i4>
      </vt:variant>
      <vt:variant>
        <vt:lpwstr>http://httpd.apache.org/docs/2.2/fr/sections.html</vt:lpwstr>
      </vt:variant>
      <vt:variant>
        <vt:lpwstr/>
      </vt:variant>
      <vt:variant>
        <vt:i4>3801200</vt:i4>
      </vt:variant>
      <vt:variant>
        <vt:i4>264</vt:i4>
      </vt:variant>
      <vt:variant>
        <vt:i4>0</vt:i4>
      </vt:variant>
      <vt:variant>
        <vt:i4>5</vt:i4>
      </vt:variant>
      <vt:variant>
        <vt:lpwstr>http://sourceforge.net/projects/xampp/</vt:lpwstr>
      </vt:variant>
      <vt:variant>
        <vt:lpwstr/>
      </vt:variant>
      <vt:variant>
        <vt:i4>1310786</vt:i4>
      </vt:variant>
      <vt:variant>
        <vt:i4>261</vt:i4>
      </vt:variant>
      <vt:variant>
        <vt:i4>0</vt:i4>
      </vt:variant>
      <vt:variant>
        <vt:i4>5</vt:i4>
      </vt:variant>
      <vt:variant>
        <vt:lpwstr>http://www.jboss.org/products/jbossas</vt:lpwstr>
      </vt:variant>
      <vt:variant>
        <vt:lpwstr/>
      </vt:variant>
      <vt:variant>
        <vt:i4>2556003</vt:i4>
      </vt:variant>
      <vt:variant>
        <vt:i4>258</vt:i4>
      </vt:variant>
      <vt:variant>
        <vt:i4>0</vt:i4>
      </vt:variant>
      <vt:variant>
        <vt:i4>5</vt:i4>
      </vt:variant>
      <vt:variant>
        <vt:lpwstr>http://jonas.objectweb.org/</vt:lpwstr>
      </vt:variant>
      <vt:variant>
        <vt:lpwstr/>
      </vt:variant>
      <vt:variant>
        <vt:i4>1179655</vt:i4>
      </vt:variant>
      <vt:variant>
        <vt:i4>252</vt:i4>
      </vt:variant>
      <vt:variant>
        <vt:i4>0</vt:i4>
      </vt:variant>
      <vt:variant>
        <vt:i4>5</vt:i4>
      </vt:variant>
      <vt:variant>
        <vt:lpwstr>http://fr.openclassrooms.com/informatique/cours/amusons-nous-avec-le-php</vt:lpwstr>
      </vt:variant>
      <vt:variant>
        <vt:lpwstr/>
      </vt:variant>
      <vt:variant>
        <vt:i4>5898311</vt:i4>
      </vt:variant>
      <vt:variant>
        <vt:i4>249</vt:i4>
      </vt:variant>
      <vt:variant>
        <vt:i4>0</vt:i4>
      </vt:variant>
      <vt:variant>
        <vt:i4>5</vt:i4>
      </vt:variant>
      <vt:variant>
        <vt:lpwstr>http://fr2.php.net/manual/fr/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livret</dc:title>
  <dc:creator>Coulard Michel</dc:creator>
  <dc:description>N° du livret : 0000000;_x000d_
N° d'étude : 0000000;_x000d_
Code département : _x000d_
Initiales;_x000d_
afpa © Date de création _x000d_
– Direction de l’Ingénierie – D BTP;_x000d_
Version 1;_x000d_
Mise à jour : 10/12/2005</dc:description>
  <cp:lastModifiedBy>Esperce Ludovic</cp:lastModifiedBy>
  <cp:revision>69</cp:revision>
  <cp:lastPrinted>2022-04-06T07:59:00Z</cp:lastPrinted>
  <dcterms:created xsi:type="dcterms:W3CDTF">2022-04-11T13:05:00Z</dcterms:created>
  <dcterms:modified xsi:type="dcterms:W3CDTF">2024-06-26T05:41:00Z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866651026</vt:i4>
  </property>
  <property fmtid="{D5CDD505-2E9C-101B-9397-08002B2CF9AE}" pid="3" name="_AuthorEmail">
    <vt:lpwstr>f.berger@afpa-dsbtp.com</vt:lpwstr>
  </property>
  <property fmtid="{D5CDD505-2E9C-101B-9397-08002B2CF9AE}" pid="4" name="_AuthorEmailDisplayName">
    <vt:lpwstr>BERGER François</vt:lpwstr>
  </property>
  <property fmtid="{D5CDD505-2E9C-101B-9397-08002B2CF9AE}" pid="5" name="_EmailSubject">
    <vt:lpwstr>maquette livret papier</vt:lpwstr>
  </property>
  <property fmtid="{D5CDD505-2E9C-101B-9397-08002B2CF9AE}" pid="6" name="_ReviewingToolsShownOnce">
    <vt:lpwstr/>
  </property>
  <property fmtid="{D5CDD505-2E9C-101B-9397-08002B2CF9AE}" pid="7" name="_dlc_DocIdItemGuid">
    <vt:lpwstr>f5aff5a2-1d4a-45b2-9095-bc90cb4befc8</vt:lpwstr>
  </property>
  <property fmtid="{D5CDD505-2E9C-101B-9397-08002B2CF9AE}" pid="8" name="Séance">
    <vt:lpwstr>6402;#SEA-021449-01 : Coder un algorithme - JO2013.2|1441ce1e-7662-46ae-bfe1-b02f81e64c43</vt:lpwstr>
  </property>
  <property fmtid="{D5CDD505-2E9C-101B-9397-08002B2CF9AE}" pid="9" name="a748770f74294d258b496d167148dbe2">
    <vt:lpwstr>SEA-021449-01 : Coder un algorithme - JO2013.2|1441ce1e-7662-46ae-bfe1-b02f81e64c43</vt:lpwstr>
  </property>
  <property fmtid="{D5CDD505-2E9C-101B-9397-08002B2CF9AE}" pid="10" name="ContentTypeId">
    <vt:lpwstr>0x01010063CC4759A810D64AB831E8AE1042BD3D00D51B95DBFCFEC24F887D1A1D9B1B5AD3</vt:lpwstr>
  </property>
</Properties>
</file>